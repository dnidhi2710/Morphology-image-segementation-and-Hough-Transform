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6.jpg" ContentType="image/jpeg"/>
  <Override PartName="/word/media/image17.jpg" ContentType="image/jpeg"/>
  <Override PartName="/word/media/image18.jpg" ContentType="image/jpeg"/>
  <Override PartName="/word/media/image19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46271732"/>
        <w:docPartObj>
          <w:docPartGallery w:val="Cover Pages"/>
          <w:docPartUnique/>
        </w:docPartObj>
      </w:sdtPr>
      <w:sdtEndPr>
        <w:rPr>
          <w:spacing w:val="5"/>
          <w:kern w:val="1"/>
        </w:rPr>
      </w:sdtEndPr>
      <w:sdtContent>
        <w:p w14:paraId="6FC1D269" w14:textId="2E899599" w:rsidR="00433ACE" w:rsidRDefault="00433A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9B20BE3" wp14:editId="3E7F0C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285BA0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BQABgAIAAAAIQCq&#13;&#10;Jg6+vAAAACEBAAAZAAAAAAAAAAAAAAAAAPkHAABkcnMvX3JlbHMvZTJvRG9jLnhtbC5yZWxzUEsB&#13;&#10;Ai0AFAAGAAgAAAAhAAG9BSbaAAAACwEAAA8AAAAAAAAAAAAAAAAA7AgAAGRycy9kb3ducmV2Lnht&#13;&#10;bFBLAQItAAoAAAAAAAAAIQCbGxQRaGQAAGhkAAAUAAAAAAAAAAAAAAAAAPMJAABkcnMvbWVkaWEv&#13;&#10;aW1hZ2UxLnBuZ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&#13;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" stroked="f" strokeweight="2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EA47C2" wp14:editId="6F3CC8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618C8E" w14:textId="6115735A" w:rsidR="00644835" w:rsidRPr="00644835" w:rsidRDefault="00644835" w:rsidP="00644835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UBIT: dhayanid</w:t>
                                </w:r>
                              </w:p>
                              <w:p w14:paraId="100142F0" w14:textId="7F8999F6" w:rsidR="00644835" w:rsidRDefault="00644835" w:rsidP="00644835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 xml:space="preserve">Person Number: </w:t>
                                </w:r>
                                <w:r w:rsidR="009B2B62"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50290938</w:t>
                                </w:r>
                              </w:p>
                              <w:p w14:paraId="5CE4738B" w14:textId="31FAF49F" w:rsidR="00CB554E" w:rsidRPr="00644835" w:rsidRDefault="00727E14" w:rsidP="00CB554E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Email</w:t>
                                </w:r>
                                <w:r w:rsidR="00CB554E"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: dhayanid@buffalo.edu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6EA47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HJafwIAAGI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" filled="f" stroked="f" strokeweight=".5pt">
                    <v:textbox style="mso-fit-shape-to-text:t" inset="126pt,0,54pt,0">
                      <w:txbxContent>
                        <w:p w14:paraId="66618C8E" w14:textId="6115735A" w:rsidR="00644835" w:rsidRPr="00644835" w:rsidRDefault="00644835" w:rsidP="00644835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UBIT: dhayanid</w:t>
                          </w:r>
                        </w:p>
                        <w:p w14:paraId="100142F0" w14:textId="7F8999F6" w:rsidR="00644835" w:rsidRDefault="00644835" w:rsidP="00644835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Person Number</w:t>
                          </w: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 xml:space="preserve">: </w:t>
                          </w:r>
                          <w:r w:rsidR="009B2B62"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50290938</w:t>
                          </w:r>
                        </w:p>
                        <w:p w14:paraId="5CE4738B" w14:textId="31FAF49F" w:rsidR="00CB554E" w:rsidRPr="00644835" w:rsidRDefault="00727E14" w:rsidP="00CB554E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Email</w:t>
                          </w:r>
                          <w:r w:rsidR="00CB554E"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: dhaya</w:t>
                          </w:r>
                          <w:r w:rsidR="00CB554E"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nid@buffalo.edu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A19CA4" wp14:editId="290329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F9AC45" w14:textId="63F31118" w:rsidR="00433ACE" w:rsidRDefault="00490AC5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33ACE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Dhayanidhi Gunasek</w:t>
                                    </w:r>
                                    <w:r w:rsidR="00195227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a</w:t>
                                    </w:r>
                                    <w:r w:rsidR="00433ACE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ran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452A0FE" w14:textId="273BFF7A" w:rsidR="00433ACE" w:rsidRDefault="0064483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EA19C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2BF9AC45" w14:textId="63F31118" w:rsidR="00433ACE" w:rsidRDefault="00490AC5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33ACE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Dhayanidhi Gunasek</w:t>
                              </w:r>
                              <w:r w:rsidR="00195227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a</w:t>
                              </w:r>
                              <w:r w:rsidR="00433ACE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ran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452A0FE" w14:textId="273BFF7A" w:rsidR="00433ACE" w:rsidRDefault="0064483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D41BCF0" w14:textId="794BB483" w:rsidR="00433ACE" w:rsidRDefault="00433ACE">
          <w:pPr>
            <w:rPr>
              <w:spacing w:val="5"/>
              <w:kern w:val="1"/>
            </w:rPr>
          </w:pPr>
          <w:r>
            <w:rPr>
              <w:spacing w:val="5"/>
              <w:kern w:val="1"/>
            </w:rPr>
            <w:br w:type="page"/>
          </w:r>
        </w:p>
      </w:sdtContent>
    </w:sdt>
    <w:p w14:paraId="0B55D3F7" w14:textId="77777777" w:rsidR="00433ACE" w:rsidRDefault="00433ACE"/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0"/>
      </w:tblGrid>
      <w:tr w:rsidR="00CB60F5" w:rsidRPr="00CB60F5" w14:paraId="2644D65F" w14:textId="77777777" w:rsidTr="00433ACE">
        <w:tc>
          <w:tcPr>
            <w:tcW w:w="7920" w:type="dxa"/>
            <w:shd w:val="clear" w:color="auto" w:fill="auto"/>
          </w:tcPr>
          <w:p w14:paraId="6371F805" w14:textId="19646002" w:rsidR="00CB60F5" w:rsidRPr="00CB60F5" w:rsidRDefault="003109DE" w:rsidP="00CB60F5">
            <w:pPr>
              <w:widowControl w:val="0"/>
              <w:autoSpaceDE w:val="0"/>
              <w:autoSpaceDN w:val="0"/>
              <w:adjustRightInd w:val="0"/>
              <w:spacing w:before="280" w:after="280" w:line="226" w:lineRule="auto"/>
              <w:jc w:val="center"/>
              <w:rPr>
                <w:b/>
                <w:bCs/>
                <w:spacing w:val="28"/>
                <w:kern w:val="1"/>
                <w:sz w:val="34"/>
                <w:szCs w:val="34"/>
              </w:rPr>
            </w:pPr>
            <w:r>
              <w:rPr>
                <w:b/>
                <w:bCs/>
                <w:spacing w:val="28"/>
                <w:kern w:val="1"/>
                <w:sz w:val="34"/>
                <w:szCs w:val="34"/>
              </w:rPr>
              <w:t>Morphology and Segmentation</w:t>
            </w:r>
          </w:p>
        </w:tc>
      </w:tr>
    </w:tbl>
    <w:p w14:paraId="1D14002D" w14:textId="77777777" w:rsidR="00CB60F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01F125CE" w14:textId="77777777" w:rsidR="00CB60F5" w:rsidRDefault="00CB60F5" w:rsidP="0061031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</w:rPr>
      </w:pPr>
    </w:p>
    <w:p w14:paraId="3A5177DF" w14:textId="23EC5057" w:rsidR="002D0824" w:rsidRDefault="00290171" w:rsidP="00AF632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</w:rPr>
      </w:pPr>
      <w:r>
        <w:rPr>
          <w:b/>
          <w:bCs/>
          <w:spacing w:val="5"/>
          <w:kern w:val="1"/>
        </w:rPr>
        <w:t>Dhayanidhi Gunasekaran</w:t>
      </w:r>
    </w:p>
    <w:p w14:paraId="11FF5332" w14:textId="3BD2DC24" w:rsidR="002D0824" w:rsidRDefault="00577D69" w:rsidP="00AF632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</w:rPr>
      </w:pPr>
      <w:r>
        <w:rPr>
          <w:spacing w:val="5"/>
          <w:kern w:val="1"/>
        </w:rPr>
        <w:t>University at Buffalo</w:t>
      </w:r>
      <w:r w:rsidR="002D0824">
        <w:rPr>
          <w:spacing w:val="5"/>
          <w:kern w:val="1"/>
        </w:rPr>
        <w:t xml:space="preserve"> </w:t>
      </w:r>
    </w:p>
    <w:p w14:paraId="257F86D5" w14:textId="4E843C31" w:rsidR="002D0824" w:rsidRPr="007D689B" w:rsidRDefault="00D87A75" w:rsidP="007D689B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</w:rPr>
      </w:pPr>
      <w:r>
        <w:rPr>
          <w:rStyle w:val="Hyperlink"/>
          <w:i/>
          <w:iCs/>
          <w:spacing w:val="5"/>
          <w:kern w:val="1"/>
        </w:rPr>
        <w:t>dhayanid@buffalo.edu</w:t>
      </w:r>
    </w:p>
    <w:p w14:paraId="28646C07" w14:textId="77777777" w:rsidR="002D0824" w:rsidRDefault="002D0824">
      <w:pPr>
        <w:widowControl w:val="0"/>
        <w:autoSpaceDE w:val="0"/>
        <w:autoSpaceDN w:val="0"/>
        <w:adjustRightInd w:val="0"/>
        <w:spacing w:before="540" w:after="140" w:line="226" w:lineRule="auto"/>
        <w:jc w:val="center"/>
        <w:rPr>
          <w:b/>
          <w:bCs/>
          <w:spacing w:val="6"/>
          <w:kern w:val="1"/>
          <w:sz w:val="24"/>
          <w:szCs w:val="24"/>
        </w:rPr>
      </w:pPr>
      <w:r>
        <w:rPr>
          <w:b/>
          <w:bCs/>
          <w:spacing w:val="6"/>
          <w:kern w:val="1"/>
          <w:sz w:val="24"/>
          <w:szCs w:val="24"/>
        </w:rPr>
        <w:t>Abstract</w:t>
      </w:r>
    </w:p>
    <w:p w14:paraId="6A23A656" w14:textId="13BCDB29" w:rsidR="002D0824" w:rsidRDefault="00381429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To </w:t>
      </w:r>
      <w:r w:rsidR="00922737">
        <w:rPr>
          <w:spacing w:val="5"/>
          <w:kern w:val="1"/>
        </w:rPr>
        <w:t>perform th</w:t>
      </w:r>
      <w:r w:rsidR="00F87E22">
        <w:rPr>
          <w:spacing w:val="5"/>
          <w:kern w:val="1"/>
        </w:rPr>
        <w:t xml:space="preserve">e </w:t>
      </w:r>
      <w:r w:rsidR="00792BE3">
        <w:rPr>
          <w:spacing w:val="5"/>
          <w:kern w:val="1"/>
        </w:rPr>
        <w:t>I</w:t>
      </w:r>
      <w:r w:rsidR="00F87E22">
        <w:rPr>
          <w:spacing w:val="5"/>
          <w:kern w:val="1"/>
        </w:rPr>
        <w:t xml:space="preserve">mage </w:t>
      </w:r>
      <w:r w:rsidR="00F642F9">
        <w:rPr>
          <w:spacing w:val="5"/>
          <w:kern w:val="1"/>
        </w:rPr>
        <w:t>M</w:t>
      </w:r>
      <w:r w:rsidR="00F87E22">
        <w:rPr>
          <w:spacing w:val="5"/>
          <w:kern w:val="1"/>
        </w:rPr>
        <w:t>orphology, Seg</w:t>
      </w:r>
      <w:r w:rsidR="00BA2778">
        <w:rPr>
          <w:spacing w:val="5"/>
          <w:kern w:val="1"/>
        </w:rPr>
        <w:t>mentation and Hough transform for the given set of input images.</w:t>
      </w:r>
    </w:p>
    <w:p w14:paraId="087C42D2" w14:textId="77777777" w:rsidR="0022096F" w:rsidRDefault="0022096F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</w:p>
    <w:p w14:paraId="5960FC57" w14:textId="0C145E6B" w:rsidR="00331EAD" w:rsidRDefault="00373A8C" w:rsidP="00331EAD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1</w:t>
      </w:r>
      <w:r>
        <w:rPr>
          <w:b/>
          <w:bCs/>
          <w:spacing w:val="24"/>
          <w:kern w:val="1"/>
          <w:sz w:val="24"/>
          <w:szCs w:val="24"/>
        </w:rPr>
        <w:tab/>
      </w:r>
      <w:r w:rsidR="00FC38F7">
        <w:rPr>
          <w:b/>
          <w:bCs/>
          <w:spacing w:val="24"/>
          <w:kern w:val="1"/>
          <w:sz w:val="24"/>
          <w:szCs w:val="24"/>
        </w:rPr>
        <w:t xml:space="preserve">Image </w:t>
      </w:r>
      <w:r w:rsidR="00CB1D9A">
        <w:rPr>
          <w:b/>
          <w:bCs/>
          <w:spacing w:val="24"/>
          <w:kern w:val="1"/>
          <w:sz w:val="24"/>
          <w:szCs w:val="24"/>
        </w:rPr>
        <w:t>Morphology</w:t>
      </w:r>
    </w:p>
    <w:p w14:paraId="4C4E1A3D" w14:textId="77777777" w:rsidR="008A6114" w:rsidRDefault="008A6114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543EB79F" w14:textId="28159856" w:rsidR="00231C90" w:rsidRDefault="00231C90" w:rsidP="00E24120">
      <w:pPr>
        <w:widowControl w:val="0"/>
        <w:autoSpaceDE w:val="0"/>
        <w:autoSpaceDN w:val="0"/>
        <w:adjustRightInd w:val="0"/>
        <w:rPr>
          <w:spacing w:val="5"/>
          <w:kern w:val="1"/>
        </w:rPr>
      </w:pPr>
      <w:r>
        <w:rPr>
          <w:spacing w:val="5"/>
          <w:kern w:val="1"/>
        </w:rPr>
        <w:t>To remove the noise using two morphology image processing algorithms and to extract the boundary of the noise reduced image.</w:t>
      </w:r>
    </w:p>
    <w:p w14:paraId="5F81E725" w14:textId="77777777" w:rsidR="003C0CD3" w:rsidRDefault="003C0CD3" w:rsidP="00E24120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0A427A23" w14:textId="77777777" w:rsidR="00E374CE" w:rsidRDefault="00772FD4" w:rsidP="00E374CE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3B12CE5C" wp14:editId="5B8384F3">
            <wp:extent cx="2741724" cy="2421466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is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0643" cy="24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0864" w14:textId="497435D8" w:rsidR="0055074D" w:rsidRDefault="0055074D" w:rsidP="00E374CE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>Figure 1: Input Image for Morphology</w:t>
      </w:r>
    </w:p>
    <w:p w14:paraId="0B7B1CEB" w14:textId="77777777" w:rsidR="0055074D" w:rsidRDefault="0055074D" w:rsidP="00772FD4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</w:p>
    <w:p w14:paraId="642DBE6B" w14:textId="77777777" w:rsidR="002D0824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1B0BCD72" w14:textId="1B688DEB" w:rsidR="00386F31" w:rsidRPr="005A50D6" w:rsidRDefault="005A50D6" w:rsidP="005A50D6">
      <w:pPr>
        <w:pStyle w:val="ListParagraph"/>
        <w:widowControl w:val="0"/>
        <w:numPr>
          <w:ilvl w:val="1"/>
          <w:numId w:val="22"/>
        </w:numPr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 xml:space="preserve"> </w:t>
      </w:r>
      <w:r>
        <w:rPr>
          <w:b/>
          <w:bCs/>
          <w:spacing w:val="24"/>
          <w:kern w:val="1"/>
        </w:rPr>
        <w:tab/>
      </w:r>
      <w:r w:rsidR="00725192" w:rsidRPr="005A50D6">
        <w:rPr>
          <w:b/>
          <w:bCs/>
          <w:spacing w:val="24"/>
          <w:kern w:val="1"/>
        </w:rPr>
        <w:t>Task Objective</w:t>
      </w:r>
    </w:p>
    <w:p w14:paraId="62F0E543" w14:textId="512BF899" w:rsidR="00386F31" w:rsidRDefault="00386F31" w:rsidP="00386F31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421DAA77" w14:textId="219C6779" w:rsidR="00DB3591" w:rsidRDefault="00386F31" w:rsidP="00386F31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 xml:space="preserve">To reduce the noise using the image morphology algorithm and </w:t>
      </w:r>
      <w:r w:rsidR="002920D3">
        <w:rPr>
          <w:bCs/>
          <w:spacing w:val="24"/>
          <w:kern w:val="1"/>
        </w:rPr>
        <w:t>to extract the boundary.</w:t>
      </w:r>
    </w:p>
    <w:p w14:paraId="083A4FA6" w14:textId="400E39BE" w:rsidR="00A23D44" w:rsidRDefault="00A23D44" w:rsidP="00386F31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</w:p>
    <w:p w14:paraId="7CCA0ED4" w14:textId="4A684870" w:rsidR="00A23D44" w:rsidRDefault="00A23D44" w:rsidP="00A23D44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Opening + Closing</w:t>
      </w:r>
    </w:p>
    <w:p w14:paraId="1DAFDFE2" w14:textId="51F5F2B6" w:rsidR="00A23D44" w:rsidRDefault="00A23D44" w:rsidP="00A23D44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Closing + Opening</w:t>
      </w:r>
    </w:p>
    <w:p w14:paraId="636D1797" w14:textId="65E60BDA" w:rsidR="00736938" w:rsidRDefault="00736938" w:rsidP="00736938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</w:p>
    <w:p w14:paraId="0F53B0B4" w14:textId="18AE9AD9" w:rsidR="006E64FA" w:rsidRPr="006E64FA" w:rsidRDefault="00736938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6E64FA">
        <w:rPr>
          <w:b/>
          <w:bCs/>
          <w:spacing w:val="24"/>
          <w:kern w:val="1"/>
        </w:rPr>
        <w:t xml:space="preserve">Opening </w:t>
      </w:r>
    </w:p>
    <w:p w14:paraId="45619019" w14:textId="3C399297" w:rsidR="00736938" w:rsidRDefault="006E64FA" w:rsidP="00736938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 w:rsidRPr="006E64FA">
        <w:rPr>
          <w:bCs/>
          <w:noProof/>
          <w:spacing w:val="24"/>
          <w:kern w:val="1"/>
        </w:rPr>
        <w:drawing>
          <wp:inline distT="0" distB="0" distL="0" distR="0" wp14:anchorId="1F8E9768" wp14:editId="3E77C821">
            <wp:extent cx="1752600" cy="3640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6534" cy="3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22B0" w14:textId="77777777" w:rsidR="00BA2A58" w:rsidRDefault="00BA2A58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382EDA6D" w14:textId="77777777" w:rsidR="0056608C" w:rsidRDefault="0056608C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07B97065" w14:textId="2E16B51D" w:rsidR="006E64FA" w:rsidRPr="00304DEC" w:rsidRDefault="006E64FA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304DEC">
        <w:rPr>
          <w:b/>
          <w:bCs/>
          <w:spacing w:val="24"/>
          <w:kern w:val="1"/>
        </w:rPr>
        <w:t>Closing</w:t>
      </w:r>
    </w:p>
    <w:p w14:paraId="43754DE0" w14:textId="14455D47" w:rsidR="006E64FA" w:rsidRDefault="00304DEC" w:rsidP="00736938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 w:rsidRPr="00304DEC">
        <w:rPr>
          <w:bCs/>
          <w:noProof/>
          <w:spacing w:val="24"/>
          <w:kern w:val="1"/>
        </w:rPr>
        <w:drawing>
          <wp:inline distT="0" distB="0" distL="0" distR="0" wp14:anchorId="65313617" wp14:editId="149630E1">
            <wp:extent cx="1765300" cy="3990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2742" cy="4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E930" w14:textId="77777777" w:rsidR="00C80497" w:rsidRDefault="00C80497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31853B4" w14:textId="48103931" w:rsidR="00C37ADD" w:rsidRDefault="00E95327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772FD4">
        <w:rPr>
          <w:b/>
          <w:bCs/>
          <w:spacing w:val="24"/>
          <w:kern w:val="1"/>
        </w:rPr>
        <w:t>Dilation</w:t>
      </w:r>
    </w:p>
    <w:p w14:paraId="4418249D" w14:textId="0FBAE1C8" w:rsidR="00304DEC" w:rsidRDefault="00C37ADD" w:rsidP="00736938">
      <w:pPr>
        <w:widowControl w:val="0"/>
        <w:autoSpaceDE w:val="0"/>
        <w:autoSpaceDN w:val="0"/>
        <w:adjustRightInd w:val="0"/>
        <w:rPr>
          <w:noProof/>
        </w:rPr>
      </w:pPr>
      <w:r w:rsidRPr="00C37ADD">
        <w:rPr>
          <w:noProof/>
        </w:rPr>
        <w:t xml:space="preserve"> </w:t>
      </w:r>
      <w:r w:rsidRPr="00C37ADD">
        <w:rPr>
          <w:b/>
          <w:bCs/>
          <w:noProof/>
          <w:spacing w:val="24"/>
          <w:kern w:val="1"/>
        </w:rPr>
        <w:drawing>
          <wp:inline distT="0" distB="0" distL="0" distR="0" wp14:anchorId="6AEA5756" wp14:editId="5AD6115D">
            <wp:extent cx="2481211" cy="372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9688" cy="38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97B0" w14:textId="77777777" w:rsidR="00C80497" w:rsidRDefault="00C80497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B5DFDF8" w14:textId="6165011D" w:rsidR="00C80497" w:rsidRPr="00772FD4" w:rsidRDefault="007B2452" w:rsidP="0073693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Erosion</w:t>
      </w:r>
    </w:p>
    <w:p w14:paraId="5B56BE10" w14:textId="145D3BBD" w:rsidR="00A17DD1" w:rsidRDefault="00C80497" w:rsidP="00C8049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 w:rsidRPr="00C80497">
        <w:rPr>
          <w:noProof/>
          <w:spacing w:val="5"/>
          <w:kern w:val="1"/>
        </w:rPr>
        <w:drawing>
          <wp:inline distT="0" distB="0" distL="0" distR="0" wp14:anchorId="296046D5" wp14:editId="5ED07944">
            <wp:extent cx="2294467" cy="42669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673" cy="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7F1A" w14:textId="307E8B1F" w:rsidR="00472071" w:rsidRPr="00F86F11" w:rsidRDefault="00472071" w:rsidP="00C80497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F86F11">
        <w:rPr>
          <w:b/>
          <w:spacing w:val="5"/>
          <w:kern w:val="1"/>
        </w:rPr>
        <w:t>Boundary Extraction</w:t>
      </w:r>
    </w:p>
    <w:p w14:paraId="0A8FB78A" w14:textId="0595EBDA" w:rsidR="00082058" w:rsidRDefault="00472071" w:rsidP="00C8049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 w:rsidRPr="00472071">
        <w:rPr>
          <w:noProof/>
          <w:spacing w:val="5"/>
          <w:kern w:val="1"/>
        </w:rPr>
        <w:drawing>
          <wp:inline distT="0" distB="0" distL="0" distR="0" wp14:anchorId="46249B00" wp14:editId="5D06510C">
            <wp:extent cx="2366222" cy="44003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4384" cy="4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C6A9" w14:textId="20FBC1DC" w:rsidR="006771AB" w:rsidRPr="006809B4" w:rsidRDefault="006771AB" w:rsidP="00C80497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6809B4">
        <w:rPr>
          <w:b/>
          <w:spacing w:val="5"/>
          <w:kern w:val="1"/>
        </w:rPr>
        <w:t xml:space="preserve">Kernel </w:t>
      </w:r>
    </w:p>
    <w:p w14:paraId="526BCCBB" w14:textId="4BC1B7B9" w:rsidR="006771AB" w:rsidRDefault="006771AB" w:rsidP="00C8049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spacing w:val="5"/>
          <w:kern w:val="1"/>
        </w:rPr>
        <w:t>[[0 1 0]</w:t>
      </w:r>
    </w:p>
    <w:p w14:paraId="32755DD3" w14:textId="625751E2" w:rsidR="006771AB" w:rsidRDefault="006771AB" w:rsidP="00C8049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spacing w:val="5"/>
          <w:kern w:val="1"/>
        </w:rPr>
        <w:t>[1 1 1]</w:t>
      </w:r>
    </w:p>
    <w:p w14:paraId="7548E518" w14:textId="1555D285" w:rsidR="006771AB" w:rsidRDefault="006771AB" w:rsidP="00C8049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spacing w:val="5"/>
          <w:kern w:val="1"/>
        </w:rPr>
        <w:t>[0 1 0]]</w:t>
      </w:r>
    </w:p>
    <w:p w14:paraId="468B7231" w14:textId="77777777" w:rsidR="00F86F11" w:rsidRDefault="00F86F11" w:rsidP="00C80497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01156D05" w14:textId="49D9D4B7" w:rsidR="00413F27" w:rsidRDefault="00ED3654" w:rsidP="00413F27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</w:t>
      </w:r>
      <w:r w:rsidR="0008200F">
        <w:rPr>
          <w:b/>
          <w:bCs/>
          <w:spacing w:val="24"/>
          <w:kern w:val="1"/>
        </w:rPr>
        <w:t>2</w:t>
      </w:r>
      <w:r w:rsidR="004110E3">
        <w:rPr>
          <w:b/>
          <w:bCs/>
          <w:spacing w:val="24"/>
          <w:kern w:val="1"/>
        </w:rPr>
        <w:tab/>
      </w:r>
      <w:r w:rsidR="002E7F12">
        <w:rPr>
          <w:b/>
          <w:bCs/>
          <w:spacing w:val="24"/>
          <w:kern w:val="1"/>
        </w:rPr>
        <w:t>Procedure</w:t>
      </w:r>
    </w:p>
    <w:p w14:paraId="5B91A6DD" w14:textId="75CB6859" w:rsidR="00EF2425" w:rsidRDefault="00EF242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The implementation is done using python, opencv and numpy</w:t>
      </w:r>
      <w:r w:rsidR="007464F2">
        <w:rPr>
          <w:spacing w:val="5"/>
          <w:kern w:val="1"/>
        </w:rPr>
        <w:t xml:space="preserve"> libraries</w:t>
      </w:r>
      <w:r w:rsidR="008367BB">
        <w:rPr>
          <w:spacing w:val="5"/>
          <w:kern w:val="1"/>
        </w:rPr>
        <w:t>.</w:t>
      </w:r>
    </w:p>
    <w:p w14:paraId="6841ABBF" w14:textId="100BE18F" w:rsidR="00D82065" w:rsidRDefault="00D82065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Image</w:t>
      </w:r>
      <w:r w:rsidR="00D73540">
        <w:rPr>
          <w:spacing w:val="5"/>
          <w:kern w:val="1"/>
        </w:rPr>
        <w:t>s</w:t>
      </w:r>
      <w:r>
        <w:rPr>
          <w:spacing w:val="5"/>
          <w:kern w:val="1"/>
        </w:rPr>
        <w:t xml:space="preserve"> </w:t>
      </w:r>
      <w:r w:rsidR="00D73540">
        <w:rPr>
          <w:spacing w:val="5"/>
          <w:kern w:val="1"/>
        </w:rPr>
        <w:t>are</w:t>
      </w:r>
      <w:r>
        <w:rPr>
          <w:spacing w:val="5"/>
          <w:kern w:val="1"/>
        </w:rPr>
        <w:t xml:space="preserve"> read using imread function.</w:t>
      </w:r>
    </w:p>
    <w:p w14:paraId="75C876E5" w14:textId="53A0F450" w:rsidR="00EB53CC" w:rsidRDefault="00EB53CC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Dilation and Erosion function are implemented.</w:t>
      </w:r>
    </w:p>
    <w:p w14:paraId="3D0A7381" w14:textId="60AD3191" w:rsidR="00BD0562" w:rsidRDefault="00BD0562" w:rsidP="00D8206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Noise reduction algorithm mentioned above are implemented</w:t>
      </w:r>
    </w:p>
    <w:p w14:paraId="2BCEC8C0" w14:textId="36F8305D" w:rsidR="00310CD2" w:rsidRPr="00310CD2" w:rsidRDefault="006373B3" w:rsidP="00310CD2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b/>
          <w:bCs/>
          <w:spacing w:val="24"/>
          <w:kern w:val="1"/>
        </w:rPr>
      </w:pPr>
      <w:r>
        <w:rPr>
          <w:spacing w:val="5"/>
          <w:kern w:val="1"/>
        </w:rPr>
        <w:t>Boundaries are extracted using the boundary detection algorithm mentioned.</w:t>
      </w:r>
    </w:p>
    <w:p w14:paraId="6A64259E" w14:textId="1D4A80DF" w:rsidR="00310CD2" w:rsidRPr="00312423" w:rsidRDefault="00310CD2" w:rsidP="00310CD2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line="226" w:lineRule="auto"/>
        <w:jc w:val="both"/>
        <w:rPr>
          <w:b/>
          <w:bCs/>
          <w:spacing w:val="24"/>
          <w:kern w:val="1"/>
        </w:rPr>
      </w:pPr>
      <w:r>
        <w:rPr>
          <w:bCs/>
          <w:spacing w:val="24"/>
          <w:kern w:val="1"/>
        </w:rPr>
        <w:t>Output image is saved</w:t>
      </w:r>
      <w:r w:rsidR="005F6991">
        <w:rPr>
          <w:bCs/>
          <w:spacing w:val="24"/>
          <w:kern w:val="1"/>
        </w:rPr>
        <w:t>.</w:t>
      </w:r>
    </w:p>
    <w:p w14:paraId="4E3EA8FA" w14:textId="77777777" w:rsidR="00312423" w:rsidRPr="003F096B" w:rsidRDefault="00312423" w:rsidP="002636BC">
      <w:pPr>
        <w:pStyle w:val="ListParagraph"/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bCs/>
          <w:spacing w:val="24"/>
          <w:kern w:val="1"/>
        </w:rPr>
      </w:pPr>
    </w:p>
    <w:p w14:paraId="31A4116B" w14:textId="25E8135E" w:rsidR="003F096B" w:rsidRPr="003F096B" w:rsidRDefault="003F096B" w:rsidP="003F096B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1.3</w:t>
      </w:r>
      <w:r>
        <w:rPr>
          <w:b/>
          <w:bCs/>
          <w:spacing w:val="24"/>
          <w:kern w:val="1"/>
        </w:rPr>
        <w:tab/>
      </w:r>
      <w:r w:rsidR="00EF4D3E">
        <w:rPr>
          <w:b/>
          <w:bCs/>
          <w:spacing w:val="24"/>
          <w:kern w:val="1"/>
        </w:rPr>
        <w:t>C</w:t>
      </w:r>
      <w:r>
        <w:rPr>
          <w:b/>
          <w:bCs/>
          <w:spacing w:val="24"/>
          <w:kern w:val="1"/>
        </w:rPr>
        <w:t>ode</w:t>
      </w:r>
    </w:p>
    <w:p w14:paraId="341E9736" w14:textId="77777777" w:rsidR="00FB72C0" w:rsidRDefault="00FB72C0" w:rsidP="00D97592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101E837A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import cv2</w:t>
      </w:r>
    </w:p>
    <w:p w14:paraId="7DA69989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import numpy as np</w:t>
      </w:r>
    </w:p>
    <w:p w14:paraId="7B5D222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EF3A535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# funtion to apply eclipse kernel for an image</w:t>
      </w:r>
    </w:p>
    <w:p w14:paraId="2415ABE9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multiply_kernel(matrix, row, col):</w:t>
      </w:r>
    </w:p>
    <w:p w14:paraId="6E70D25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matrix[row,col] = 255</w:t>
      </w:r>
    </w:p>
    <w:p w14:paraId="79419B55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if row-1 &gt;=0:</w:t>
      </w:r>
    </w:p>
    <w:p w14:paraId="64F0FC58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matrix[row-1, col]=255</w:t>
      </w:r>
    </w:p>
    <w:p w14:paraId="0C0DAE8A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3ED8D3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if row+1 &lt; matrix.shape[0] :</w:t>
      </w:r>
    </w:p>
    <w:p w14:paraId="4B4E7F52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matrix[row+1,col] = 255</w:t>
      </w:r>
    </w:p>
    <w:p w14:paraId="1D77438F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3678577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if col-1 &gt;= 0:</w:t>
      </w:r>
    </w:p>
    <w:p w14:paraId="3577E8C5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matrix[row,col-1] = 255</w:t>
      </w:r>
    </w:p>
    <w:p w14:paraId="54298C6E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8FD4102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if col+1 &lt; matrix.shape[1]:</w:t>
      </w:r>
    </w:p>
    <w:p w14:paraId="06B3DCE5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matrix[row,col+1] = 255</w:t>
      </w:r>
    </w:p>
    <w:p w14:paraId="3D2DF7A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781F5C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matrix</w:t>
      </w:r>
    </w:p>
    <w:p w14:paraId="3FBE39F8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FC2A9C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dilation(image,kernel):</w:t>
      </w:r>
    </w:p>
    <w:p w14:paraId="69F8D49E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row = image.shape[0]</w:t>
      </w:r>
    </w:p>
    <w:p w14:paraId="0A01A59E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col = image.shape[1]</w:t>
      </w:r>
    </w:p>
    <w:p w14:paraId="7C3B474E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output = np.copy(image)</w:t>
      </w:r>
    </w:p>
    <w:p w14:paraId="092B8249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6531E33D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45E78841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    if image[i, j] == 255:</w:t>
      </w:r>
    </w:p>
    <w:p w14:paraId="5E63116F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        output = multiply_kernel(output,i,j)</w:t>
      </w:r>
    </w:p>
    <w:p w14:paraId="19A0B7C7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output</w:t>
      </w:r>
    </w:p>
    <w:p w14:paraId="45B708B6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9D60988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img = cv2.imread('original_imgs/noise.jpg',0)</w:t>
      </w:r>
    </w:p>
    <w:p w14:paraId="433870F6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7525CF0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#kernel = np.ones((3,3),np.uint8)</w:t>
      </w:r>
    </w:p>
    <w:p w14:paraId="5DC45FA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kernel = [[0,1,0],[1,1,1],[0,1,0]]</w:t>
      </w:r>
    </w:p>
    <w:p w14:paraId="51960B77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kernel =np.array(kernel)</w:t>
      </w:r>
    </w:p>
    <w:p w14:paraId="0442BBDC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F2DA26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#dilation = dilation(img,kernel)</w:t>
      </w:r>
    </w:p>
    <w:p w14:paraId="64BC9EE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328574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invertImage(img):</w:t>
      </w:r>
    </w:p>
    <w:p w14:paraId="2DA8754A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row = img.shape[0]</w:t>
      </w:r>
    </w:p>
    <w:p w14:paraId="32A86A7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col = img.shape[1]</w:t>
      </w:r>
    </w:p>
    <w:p w14:paraId="0208C46D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output = np.zeros((row,col))</w:t>
      </w:r>
    </w:p>
    <w:p w14:paraId="25644CBC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13E0988D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2A4911F2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    if img[i,j] == 255:</w:t>
      </w:r>
    </w:p>
    <w:p w14:paraId="504237A5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        output[i,j] = 0</w:t>
      </w:r>
    </w:p>
    <w:p w14:paraId="175DA0C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    elif img[i,j] == 0:</w:t>
      </w:r>
    </w:p>
    <w:p w14:paraId="7DED4149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            output[i,j] = 255</w:t>
      </w:r>
    </w:p>
    <w:p w14:paraId="11EE95A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08F07640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output</w:t>
      </w:r>
    </w:p>
    <w:p w14:paraId="0BF5206A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5E92799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erosion(img,kernel):</w:t>
      </w:r>
    </w:p>
    <w:p w14:paraId="6CA0EF0C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invertedimg =  invertImage(img)</w:t>
      </w:r>
    </w:p>
    <w:p w14:paraId="74FF90B9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dilated = dilation(invertedimg,kernel)</w:t>
      </w:r>
    </w:p>
    <w:p w14:paraId="0B6002A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output = invertImage(dilated)</w:t>
      </w:r>
    </w:p>
    <w:p w14:paraId="7D531E87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output</w:t>
      </w:r>
    </w:p>
    <w:p w14:paraId="78C71B06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964AA4C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5E5D57C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eroded_img = erosion(img,kernel)</w:t>
      </w:r>
    </w:p>
    <w:p w14:paraId="0D3BF8E0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cv2.imwrite("erosion_self.jpg",eroded_img)</w:t>
      </w:r>
    </w:p>
    <w:p w14:paraId="50C7628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C1C5F0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opening(img,kernel):</w:t>
      </w:r>
    </w:p>
    <w:p w14:paraId="3776D5B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dilation(erosion(img,kernel),kernel)</w:t>
      </w:r>
    </w:p>
    <w:p w14:paraId="64F22B4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972C2B8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closing(img,kernel):</w:t>
      </w:r>
    </w:p>
    <w:p w14:paraId="02A4DFB8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erosion(dilation(img,kernel),kernel)</w:t>
      </w:r>
    </w:p>
    <w:p w14:paraId="0A274547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F99677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def boundary(img,kernel):</w:t>
      </w:r>
    </w:p>
    <w:p w14:paraId="5B226927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 xml:space="preserve">    return img - erosion(img,kernel)</w:t>
      </w:r>
    </w:p>
    <w:p w14:paraId="5228EB9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6E245DD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res_noise1 = opening(img,kernel)</w:t>
      </w:r>
    </w:p>
    <w:p w14:paraId="319EF27F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res_noise1 = closing(res_noise1,kernel)</w:t>
      </w:r>
    </w:p>
    <w:p w14:paraId="39C9C95B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cv2.imwrite("output/res_noise1.jpg",res_noise1)</w:t>
      </w:r>
    </w:p>
    <w:p w14:paraId="0D3E6C06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EC2CBFE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res_noise2 = closing(img,kernel)</w:t>
      </w:r>
    </w:p>
    <w:p w14:paraId="0218906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res_noise2 = opening(res_noise2,kernel)</w:t>
      </w:r>
    </w:p>
    <w:p w14:paraId="0367F9E3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cv2.imwrite("output/res_noise2.jpg",res_noise2)</w:t>
      </w:r>
    </w:p>
    <w:p w14:paraId="46EA3DBA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34EE540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bound1 = boundary(res_noise1,kernel)</w:t>
      </w:r>
    </w:p>
    <w:p w14:paraId="24BD86E4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cv2.imwrite("output/res_bound1.jpg",bound1)</w:t>
      </w:r>
    </w:p>
    <w:p w14:paraId="15ECACFA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3B4A59F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bound2 = boundary(res_noise2,kernel)</w:t>
      </w:r>
    </w:p>
    <w:p w14:paraId="3442A472" w14:textId="77777777" w:rsidR="00547873" w:rsidRPr="00547873" w:rsidRDefault="00547873" w:rsidP="00547873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547873">
        <w:rPr>
          <w:rFonts w:ascii="AppleSystemUIFont" w:hAnsi="AppleSystemUIFont" w:cs="AppleSystemUIFont"/>
          <w:sz w:val="18"/>
          <w:szCs w:val="18"/>
        </w:rPr>
        <w:t>cv2.imwrite("output/res_bound2.jpg",bound2)</w:t>
      </w:r>
    </w:p>
    <w:p w14:paraId="184512FD" w14:textId="77777777" w:rsidR="002864A7" w:rsidRDefault="002864A7" w:rsidP="00E81E4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07ECB7D1" w14:textId="16D8DA8D" w:rsidR="00E81E49" w:rsidRDefault="00E81E49" w:rsidP="00E81E49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1.4</w:t>
      </w:r>
      <w:r w:rsidR="006D00F8">
        <w:rPr>
          <w:b/>
          <w:bCs/>
          <w:spacing w:val="24"/>
          <w:kern w:val="1"/>
        </w:rPr>
        <w:tab/>
        <w:t>Output Images</w:t>
      </w:r>
    </w:p>
    <w:p w14:paraId="038AAF92" w14:textId="77777777" w:rsidR="00F31B51" w:rsidRDefault="00F31B51" w:rsidP="00E81E49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DD0AED0" w14:textId="294B0265" w:rsidR="00371BAC" w:rsidRPr="00CF04EF" w:rsidRDefault="00EB277A" w:rsidP="00F31B51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spacing w:val="5"/>
          <w:kern w:val="1"/>
        </w:rPr>
      </w:pPr>
      <w:r w:rsidRPr="00CF04EF">
        <w:rPr>
          <w:b/>
          <w:spacing w:val="5"/>
          <w:kern w:val="1"/>
        </w:rPr>
        <w:t>1.4.1</w:t>
      </w:r>
      <w:r w:rsidRPr="00CF04EF">
        <w:rPr>
          <w:b/>
          <w:spacing w:val="5"/>
          <w:kern w:val="1"/>
        </w:rPr>
        <w:tab/>
      </w:r>
      <w:r w:rsidR="00E1223D">
        <w:rPr>
          <w:b/>
          <w:spacing w:val="5"/>
          <w:kern w:val="1"/>
        </w:rPr>
        <w:t>Noise reduced Image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56"/>
      </w:tblGrid>
      <w:tr w:rsidR="000356AC" w14:paraId="12DB09B1" w14:textId="77777777" w:rsidTr="00F06FC3">
        <w:tc>
          <w:tcPr>
            <w:tcW w:w="4068" w:type="dxa"/>
          </w:tcPr>
          <w:p w14:paraId="095BC629" w14:textId="3B83031A" w:rsidR="00240C3B" w:rsidRDefault="00012181" w:rsidP="00D97592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2C1AD04B" wp14:editId="66AA3062">
                  <wp:extent cx="2281767" cy="2015236"/>
                  <wp:effectExtent l="0" t="0" r="444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_noise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445" cy="202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20CDD116" w14:textId="4B446FB4" w:rsidR="00240C3B" w:rsidRDefault="000356AC" w:rsidP="00D97592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both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1B7E379E" wp14:editId="276F989A">
                  <wp:extent cx="2273300" cy="20077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_noise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430" cy="202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5BE13" w14:textId="274C3071" w:rsidR="00583A13" w:rsidRDefault="00583A13" w:rsidP="00F06FC3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3BF2FCD0" w14:textId="3159D65F" w:rsidR="00DC6A69" w:rsidRDefault="00210C3F" w:rsidP="00803218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6E04AA">
        <w:rPr>
          <w:spacing w:val="5"/>
          <w:kern w:val="1"/>
        </w:rPr>
        <w:t>2</w:t>
      </w:r>
      <w:r>
        <w:rPr>
          <w:spacing w:val="5"/>
          <w:kern w:val="1"/>
        </w:rPr>
        <w:t>:</w:t>
      </w:r>
      <w:r w:rsidR="00F06FC3">
        <w:rPr>
          <w:spacing w:val="5"/>
          <w:kern w:val="1"/>
        </w:rPr>
        <w:t xml:space="preserve"> </w:t>
      </w:r>
      <w:r w:rsidR="00C047A1">
        <w:rPr>
          <w:spacing w:val="5"/>
          <w:kern w:val="1"/>
        </w:rPr>
        <w:t>Noise reduced images</w:t>
      </w:r>
    </w:p>
    <w:p w14:paraId="39D04E46" w14:textId="245BA731" w:rsidR="009B6780" w:rsidRDefault="009B6780" w:rsidP="009B6780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spacing w:val="5"/>
          <w:kern w:val="1"/>
        </w:rPr>
      </w:pPr>
      <w:r w:rsidRPr="00CF04EF">
        <w:rPr>
          <w:b/>
          <w:spacing w:val="5"/>
          <w:kern w:val="1"/>
        </w:rPr>
        <w:t>1.4.</w:t>
      </w:r>
      <w:r>
        <w:rPr>
          <w:b/>
          <w:spacing w:val="5"/>
          <w:kern w:val="1"/>
        </w:rPr>
        <w:t>2</w:t>
      </w:r>
      <w:r w:rsidRPr="00CF04EF">
        <w:rPr>
          <w:b/>
          <w:spacing w:val="5"/>
          <w:kern w:val="1"/>
        </w:rPr>
        <w:tab/>
      </w:r>
      <w:r w:rsidR="00552244">
        <w:rPr>
          <w:b/>
          <w:spacing w:val="5"/>
          <w:kern w:val="1"/>
        </w:rPr>
        <w:t>Comparing two noise reduced images</w:t>
      </w:r>
    </w:p>
    <w:p w14:paraId="2C73E46E" w14:textId="1488AAC4" w:rsidR="003A19E9" w:rsidRDefault="00590BEE" w:rsidP="006175E6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When comparing the two noise reduced images there are 99 pixels which differ from each other.</w:t>
      </w:r>
    </w:p>
    <w:p w14:paraId="5A0BDF05" w14:textId="77777777" w:rsidR="00AE37BD" w:rsidRDefault="00AE37BD" w:rsidP="006175E6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5DD67AD9" w14:textId="2D49EE56" w:rsidR="00AC6D06" w:rsidRPr="00EB2E20" w:rsidRDefault="00F10581" w:rsidP="00B000B7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EB2E20">
        <w:rPr>
          <w:b/>
          <w:spacing w:val="5"/>
          <w:kern w:val="1"/>
        </w:rPr>
        <w:t>1.4.</w:t>
      </w:r>
      <w:r w:rsidR="00362FF0">
        <w:rPr>
          <w:b/>
          <w:spacing w:val="5"/>
          <w:kern w:val="1"/>
        </w:rPr>
        <w:t>3</w:t>
      </w:r>
      <w:r w:rsidR="00AB69B7" w:rsidRPr="00EB2E20">
        <w:rPr>
          <w:b/>
          <w:spacing w:val="5"/>
          <w:kern w:val="1"/>
        </w:rPr>
        <w:tab/>
      </w:r>
      <w:r w:rsidR="00113E1D">
        <w:rPr>
          <w:b/>
          <w:spacing w:val="5"/>
          <w:kern w:val="1"/>
        </w:rPr>
        <w:t>Boundary</w:t>
      </w:r>
      <w:r w:rsidR="00980F0A">
        <w:rPr>
          <w:b/>
          <w:spacing w:val="5"/>
          <w:kern w:val="1"/>
        </w:rPr>
        <w:t xml:space="preserve"> Extraction</w:t>
      </w:r>
    </w:p>
    <w:p w14:paraId="29E9B0B4" w14:textId="77777777" w:rsidR="007C696D" w:rsidRDefault="007C696D" w:rsidP="00007E9E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3960"/>
      </w:tblGrid>
      <w:tr w:rsidR="00E22465" w14:paraId="27F34ADD" w14:textId="77777777" w:rsidTr="0098436E">
        <w:tc>
          <w:tcPr>
            <w:tcW w:w="4068" w:type="dxa"/>
          </w:tcPr>
          <w:p w14:paraId="4234A4A1" w14:textId="7C72EF5E" w:rsidR="00270C85" w:rsidRDefault="00270C85" w:rsidP="002017B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6055DB1D" wp14:editId="620FB8A8">
                  <wp:extent cx="2188633" cy="193298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s_bound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900" cy="1942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789C86FB" w14:textId="7A3925D1" w:rsidR="00270C85" w:rsidRDefault="00E22465" w:rsidP="002017B5">
            <w:pPr>
              <w:widowControl w:val="0"/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noProof/>
                <w:spacing w:val="5"/>
                <w:kern w:val="1"/>
              </w:rPr>
              <w:drawing>
                <wp:inline distT="0" distB="0" distL="0" distR="0" wp14:anchorId="7D6CC1ED" wp14:editId="59DB5E2F">
                  <wp:extent cx="2188633" cy="193298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s_bound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038" cy="195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B03A3" w14:textId="28EAFB7A" w:rsidR="002017B5" w:rsidRDefault="00A33BE7" w:rsidP="002017B5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>Figure</w:t>
      </w:r>
      <w:r w:rsidR="0081056E">
        <w:rPr>
          <w:spacing w:val="5"/>
          <w:kern w:val="1"/>
        </w:rPr>
        <w:t xml:space="preserve"> </w:t>
      </w:r>
      <w:r w:rsidR="00D136D1">
        <w:rPr>
          <w:spacing w:val="5"/>
          <w:kern w:val="1"/>
        </w:rPr>
        <w:t>3</w:t>
      </w:r>
      <w:r>
        <w:rPr>
          <w:spacing w:val="5"/>
          <w:kern w:val="1"/>
        </w:rPr>
        <w:t xml:space="preserve">: </w:t>
      </w:r>
      <w:r w:rsidR="00DD237B">
        <w:rPr>
          <w:spacing w:val="5"/>
          <w:kern w:val="1"/>
        </w:rPr>
        <w:t>Boundary images</w:t>
      </w:r>
    </w:p>
    <w:p w14:paraId="3FE40EE1" w14:textId="5A911A8D" w:rsidR="00195759" w:rsidRDefault="00195759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0BB468DF" w14:textId="77777777" w:rsidR="008333A5" w:rsidRDefault="008333A5" w:rsidP="0019575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595B5C2B" w14:textId="6D76B2B2" w:rsidR="00F72152" w:rsidRDefault="00F7215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7DB2384B" w14:textId="77777777" w:rsidR="002977B7" w:rsidRDefault="002977B7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3675C440" w14:textId="243ACAE2" w:rsidR="002D0824" w:rsidRDefault="002D0824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2</w:t>
      </w:r>
      <w:r w:rsidR="00A713E7">
        <w:rPr>
          <w:b/>
          <w:bCs/>
          <w:spacing w:val="24"/>
          <w:kern w:val="1"/>
          <w:sz w:val="24"/>
          <w:szCs w:val="24"/>
        </w:rPr>
        <w:tab/>
      </w:r>
      <w:r w:rsidR="006A11FD">
        <w:rPr>
          <w:b/>
          <w:bCs/>
          <w:spacing w:val="24"/>
          <w:kern w:val="1"/>
          <w:sz w:val="24"/>
          <w:szCs w:val="24"/>
        </w:rPr>
        <w:t>Image Segmentation</w:t>
      </w:r>
    </w:p>
    <w:p w14:paraId="1DF00DBF" w14:textId="4C4C13B3" w:rsidR="009B4524" w:rsidRDefault="00852A9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Image segmentation is a technique which masks the input image with a kernel and a threshold is determined by plotting the histogram</w:t>
      </w:r>
      <w:r w:rsidR="00E77061">
        <w:rPr>
          <w:spacing w:val="5"/>
          <w:kern w:val="1"/>
        </w:rPr>
        <w:t>. Based on the threshold, the point or segment is detected.</w:t>
      </w:r>
    </w:p>
    <w:p w14:paraId="40CCFC2B" w14:textId="77777777" w:rsidR="00852A95" w:rsidRDefault="00852A9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7EA58E4E" w14:textId="29B59DD6" w:rsidR="002D0824" w:rsidRDefault="00334331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</w:t>
      </w:r>
      <w:r w:rsidR="00595162">
        <w:rPr>
          <w:b/>
          <w:bCs/>
          <w:spacing w:val="24"/>
          <w:kern w:val="1"/>
        </w:rPr>
        <w:t>1</w:t>
      </w:r>
      <w:r>
        <w:rPr>
          <w:b/>
          <w:bCs/>
          <w:spacing w:val="24"/>
          <w:kern w:val="1"/>
        </w:rPr>
        <w:tab/>
        <w:t>Task Objective</w:t>
      </w:r>
    </w:p>
    <w:p w14:paraId="5A4A34DB" w14:textId="7130511F" w:rsidR="001E44A3" w:rsidRDefault="00327CAA" w:rsidP="00E41389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  <w:r>
        <w:rPr>
          <w:spacing w:val="5"/>
          <w:kern w:val="1"/>
        </w:rPr>
        <w:t xml:space="preserve">To </w:t>
      </w:r>
      <w:r w:rsidR="0072376F">
        <w:rPr>
          <w:spacing w:val="5"/>
          <w:kern w:val="1"/>
        </w:rPr>
        <w:t>mask the input image with a kernel and threshold is determined to separate the point or segment.</w:t>
      </w:r>
    </w:p>
    <w:p w14:paraId="45B91FD7" w14:textId="430E9A3E" w:rsidR="001E44A3" w:rsidRDefault="00EF575A" w:rsidP="00F25FE3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2240255A" wp14:editId="60297CD4">
            <wp:extent cx="1629834" cy="2173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in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0150" cy="21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B6A" w14:textId="0A03C16E" w:rsidR="007368EB" w:rsidRDefault="007368EB" w:rsidP="00F25FE3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C628AA">
        <w:rPr>
          <w:spacing w:val="5"/>
          <w:kern w:val="1"/>
        </w:rPr>
        <w:t>4</w:t>
      </w:r>
      <w:r>
        <w:rPr>
          <w:spacing w:val="5"/>
          <w:kern w:val="1"/>
        </w:rPr>
        <w:t>: Input image</w:t>
      </w:r>
      <w:r w:rsidR="00A40419">
        <w:rPr>
          <w:spacing w:val="5"/>
          <w:kern w:val="1"/>
        </w:rPr>
        <w:t xml:space="preserve"> for point detectio</w:t>
      </w:r>
      <w:r w:rsidR="00204D35">
        <w:rPr>
          <w:spacing w:val="5"/>
          <w:kern w:val="1"/>
        </w:rPr>
        <w:t>n</w:t>
      </w:r>
    </w:p>
    <w:p w14:paraId="4D2050EF" w14:textId="7E55E1D0" w:rsidR="00AF3BBD" w:rsidRDefault="00AF3BBD" w:rsidP="00F25FE3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19B90608" wp14:editId="78B1B2AD">
            <wp:extent cx="3924587" cy="1769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gmen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762" cy="1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558B" w14:textId="3267CA55" w:rsidR="00AF3BBD" w:rsidRDefault="00AF3BBD" w:rsidP="00AF3BBD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BE36BB">
        <w:rPr>
          <w:spacing w:val="5"/>
          <w:kern w:val="1"/>
        </w:rPr>
        <w:t>5</w:t>
      </w:r>
      <w:r>
        <w:rPr>
          <w:spacing w:val="5"/>
          <w:kern w:val="1"/>
        </w:rPr>
        <w:t xml:space="preserve">: </w:t>
      </w:r>
      <w:r w:rsidR="00077370">
        <w:rPr>
          <w:spacing w:val="5"/>
          <w:kern w:val="1"/>
        </w:rPr>
        <w:t>Input image for segmentation</w:t>
      </w:r>
    </w:p>
    <w:p w14:paraId="3FC4E1CC" w14:textId="77777777" w:rsidR="00AF3BBD" w:rsidRDefault="00AF3BBD" w:rsidP="00F25FE3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</w:p>
    <w:p w14:paraId="6FA9E5A3" w14:textId="7690D99E" w:rsidR="004C244C" w:rsidRDefault="004C244C" w:rsidP="004C244C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901520">
        <w:rPr>
          <w:b/>
          <w:spacing w:val="5"/>
          <w:kern w:val="1"/>
        </w:rPr>
        <w:t>Kernel Used</w:t>
      </w:r>
    </w:p>
    <w:p w14:paraId="7826A802" w14:textId="5FBA467A" w:rsidR="00C21F03" w:rsidRDefault="00C21F03" w:rsidP="004C244C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>
        <w:rPr>
          <w:b/>
          <w:spacing w:val="5"/>
          <w:kern w:val="1"/>
        </w:rPr>
        <w:t>[[-1 -1 -1]</w:t>
      </w:r>
    </w:p>
    <w:p w14:paraId="32DB8FAE" w14:textId="2CBB33CD" w:rsidR="00C21F03" w:rsidRDefault="00C21F03" w:rsidP="004C244C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>
        <w:rPr>
          <w:b/>
          <w:spacing w:val="5"/>
          <w:kern w:val="1"/>
        </w:rPr>
        <w:t>[-1 8 -1]</w:t>
      </w:r>
    </w:p>
    <w:p w14:paraId="2DF97C4F" w14:textId="52974EC5" w:rsidR="00C21F03" w:rsidRPr="00901520" w:rsidRDefault="00C21F03" w:rsidP="004C244C">
      <w:pPr>
        <w:widowControl w:val="0"/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>
        <w:rPr>
          <w:b/>
          <w:spacing w:val="5"/>
          <w:kern w:val="1"/>
        </w:rPr>
        <w:t>[-1 -1 -1]]</w:t>
      </w:r>
    </w:p>
    <w:p w14:paraId="0C1529E0" w14:textId="77777777" w:rsidR="002D0824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22F42DC0" w14:textId="77CED255" w:rsidR="002D0824" w:rsidRDefault="00915067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</w:t>
      </w:r>
      <w:r w:rsidR="0018275D">
        <w:rPr>
          <w:b/>
          <w:bCs/>
          <w:spacing w:val="24"/>
          <w:kern w:val="1"/>
        </w:rPr>
        <w:t>2</w:t>
      </w:r>
      <w:r w:rsidR="002D0824">
        <w:rPr>
          <w:b/>
          <w:bCs/>
          <w:spacing w:val="24"/>
          <w:kern w:val="1"/>
        </w:rPr>
        <w:tab/>
      </w:r>
      <w:r w:rsidR="0066174F">
        <w:rPr>
          <w:b/>
          <w:bCs/>
          <w:spacing w:val="24"/>
          <w:kern w:val="1"/>
        </w:rPr>
        <w:t>Code</w:t>
      </w:r>
    </w:p>
    <w:p w14:paraId="2C8F3CA7" w14:textId="77777777" w:rsid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1615D236" w14:textId="7B66E4BA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coding: utf-8</w:t>
      </w:r>
    </w:p>
    <w:p w14:paraId="2D139B8B" w14:textId="2C8813A8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In[1]:</w:t>
      </w:r>
    </w:p>
    <w:p w14:paraId="6442E04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import cv2</w:t>
      </w:r>
    </w:p>
    <w:p w14:paraId="74A2501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import numpy as np</w:t>
      </w:r>
    </w:p>
    <w:p w14:paraId="11E775D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lastRenderedPageBreak/>
        <w:t>from matplotlib import pyplot as plt</w:t>
      </w:r>
    </w:p>
    <w:p w14:paraId="779FCFA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from collections import Counter</w:t>
      </w:r>
    </w:p>
    <w:p w14:paraId="48EF309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B28A7D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#this function returns the max value for the given matrix</w:t>
      </w:r>
    </w:p>
    <w:p w14:paraId="01BAB9E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get_Max(matrix):</w:t>
      </w:r>
    </w:p>
    <w:p w14:paraId="737B40A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largest_num = matrix[0][0]</w:t>
      </w:r>
    </w:p>
    <w:p w14:paraId="5A6CA0D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row_idx, row in enumerate(matrix):</w:t>
      </w:r>
    </w:p>
    <w:p w14:paraId="1464067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for col_idx, num in enumerate(row):</w:t>
      </w:r>
    </w:p>
    <w:p w14:paraId="5C57F3D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if num &gt; largest_num:</w:t>
      </w:r>
    </w:p>
    <w:p w14:paraId="35317FC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    largest_num = num</w:t>
      </w:r>
    </w:p>
    <w:p w14:paraId="4700C45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37A55B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largest_num</w:t>
      </w:r>
    </w:p>
    <w:p w14:paraId="07381CB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EB23EE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#This function normalises the image matrix to 0-255 scale</w:t>
      </w:r>
    </w:p>
    <w:p w14:paraId="67249E2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Normalise_Matrix(Matrix):</w:t>
      </w:r>
    </w:p>
    <w:p w14:paraId="02D5184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row = len(Matrix)</w:t>
      </w:r>
    </w:p>
    <w:p w14:paraId="44109C1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col = len(Matrix[0])</w:t>
      </w:r>
    </w:p>
    <w:p w14:paraId="4C41828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MAX_VALUE = get_Max(Matrix)</w:t>
      </w:r>
    </w:p>
    <w:p w14:paraId="0838D01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0694609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054A775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Matrix[i][j] = (Matrix[i][j]/MAX_VALUE)*255</w:t>
      </w:r>
    </w:p>
    <w:p w14:paraId="14D03EF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Matrix</w:t>
      </w:r>
    </w:p>
    <w:p w14:paraId="140B2ED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C11BE8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#This function generates a matrix with given row,col size filled with zeros</w:t>
      </w:r>
    </w:p>
    <w:p w14:paraId="1FC756F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initialise_matrix(row, col):</w:t>
      </w:r>
    </w:p>
    <w:p w14:paraId="3D607A0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matrix = [[0 for x in range(col)] for y in range(row)]</w:t>
      </w:r>
    </w:p>
    <w:p w14:paraId="39373EA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matrix</w:t>
      </w:r>
    </w:p>
    <w:p w14:paraId="176A94A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ED4E52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funtion to get 3*3 matrix based on its position</w:t>
      </w:r>
    </w:p>
    <w:p w14:paraId="78676B3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get_3_cross3(matrix, row, col):</w:t>
      </w:r>
    </w:p>
    <w:p w14:paraId="3288443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MAT = initialise_matrix(3, 3)</w:t>
      </w:r>
    </w:p>
    <w:p w14:paraId="30ACDC5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row == 0 or col == 0:</w:t>
      </w:r>
    </w:p>
    <w:p w14:paraId="728E264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MAT[0][0] = 0</w:t>
      </w:r>
    </w:p>
    <w:p w14:paraId="525FA43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3A2AFEB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MAT[0][0] = matrix[row-1][col-1]</w:t>
      </w:r>
    </w:p>
    <w:p w14:paraId="1E7B53B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C46FF5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row == 0:</w:t>
      </w:r>
    </w:p>
    <w:p w14:paraId="4ABDF25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MAT[0][1] = 0</w:t>
      </w:r>
    </w:p>
    <w:p w14:paraId="7405B4E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19FA444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MAT[0][1] = matrix[row-1][col]</w:t>
      </w:r>
    </w:p>
    <w:p w14:paraId="311A5EE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BB7176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row == 0 or col == len(matrix[0])-1:</w:t>
      </w:r>
    </w:p>
    <w:p w14:paraId="1A09F50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MAT[0][2] = 0</w:t>
      </w:r>
    </w:p>
    <w:p w14:paraId="0B09FE3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196B24D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MAT[0][2] = matrix[row-1][col+1]</w:t>
      </w:r>
    </w:p>
    <w:p w14:paraId="3E70BB7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5D4DE5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col == 0:</w:t>
      </w:r>
    </w:p>
    <w:p w14:paraId="52633B4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MAT[1][0] = 0</w:t>
      </w:r>
    </w:p>
    <w:p w14:paraId="43E4D93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3D6D2FE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MAT[1][0] = matrix[row][col-1]</w:t>
      </w:r>
    </w:p>
    <w:p w14:paraId="20D46BF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3FC16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MAT[1][1] = matrix[row][col]</w:t>
      </w:r>
    </w:p>
    <w:p w14:paraId="78EB1C8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EB242E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col == len(matrix[0])-1:</w:t>
      </w:r>
    </w:p>
    <w:p w14:paraId="47BD8C6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MAT[1][2] = 0</w:t>
      </w:r>
    </w:p>
    <w:p w14:paraId="4DC1432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0A3B392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MAT[1][2] = matrix[row][col+1]</w:t>
      </w:r>
    </w:p>
    <w:p w14:paraId="1D0BF67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EFB0BA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lastRenderedPageBreak/>
        <w:t xml:space="preserve">    if row == len(matrix)-1 or col == 0:</w:t>
      </w:r>
    </w:p>
    <w:p w14:paraId="2FFA9FA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MAT[2][0] = 0</w:t>
      </w:r>
    </w:p>
    <w:p w14:paraId="3CCC3E2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027978F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MAT[2][0] = matrix[row+1][col-1]</w:t>
      </w:r>
    </w:p>
    <w:p w14:paraId="0922A64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1519FA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row == len(matrix)-1:</w:t>
      </w:r>
    </w:p>
    <w:p w14:paraId="03669A6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MAT[2][1] = 0</w:t>
      </w:r>
    </w:p>
    <w:p w14:paraId="123F579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230F69E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MAT[2][1] = matrix[row+1][col]</w:t>
      </w:r>
    </w:p>
    <w:p w14:paraId="215F57D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1B8BD4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if row == len(matrix)-1 or col == len(matrix[0])-1:</w:t>
      </w:r>
    </w:p>
    <w:p w14:paraId="07427F3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MAT[2][2] = 0</w:t>
      </w:r>
    </w:p>
    <w:p w14:paraId="1D17FD9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3C672BD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MAT[2][2] = matrix[row+1][col+1]</w:t>
      </w:r>
    </w:p>
    <w:p w14:paraId="5D09CF9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C6DB0B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MAT</w:t>
      </w:r>
    </w:p>
    <w:p w14:paraId="7720522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DFCE34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#this function pads 0 for the edge rows and cols</w:t>
      </w:r>
    </w:p>
    <w:p w14:paraId="59A7384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generatePatchMatrix(matrix, row, col):</w:t>
      </w:r>
    </w:p>
    <w:p w14:paraId="7F2641A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PATCH_MAT = initialise_matrix(5, 5)</w:t>
      </w:r>
    </w:p>
    <w:p w14:paraId="79B158F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row_i = row - 2</w:t>
      </w:r>
    </w:p>
    <w:p w14:paraId="23ADF51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i in range(5):</w:t>
      </w:r>
    </w:p>
    <w:p w14:paraId="63A0173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col_i = col - 2</w:t>
      </w:r>
    </w:p>
    <w:p w14:paraId="0FA8A5F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for j in range(5):</w:t>
      </w:r>
    </w:p>
    <w:p w14:paraId="53F341D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if row_i &lt; 0 or row_i &gt; len(matrix)-1 or col_i &lt; 0 or col_i &gt; len(matrix[0])-1:</w:t>
      </w:r>
    </w:p>
    <w:p w14:paraId="36323B9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    PATCH_MAT[i][j] = 0</w:t>
      </w:r>
    </w:p>
    <w:p w14:paraId="4024B8D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else:</w:t>
      </w:r>
    </w:p>
    <w:p w14:paraId="5BD3F7A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    PATCH_MAT[i][j] = matrix[row_i][col_i]</w:t>
      </w:r>
    </w:p>
    <w:p w14:paraId="6DD0C2E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col_i = col_i + 1</w:t>
      </w:r>
    </w:p>
    <w:p w14:paraId="7CD297D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619326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if i &gt; 4:</w:t>
      </w:r>
    </w:p>
    <w:p w14:paraId="7FB09FD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row_i = row - 2</w:t>
      </w:r>
    </w:p>
    <w:p w14:paraId="35F1F5C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else:</w:t>
      </w:r>
    </w:p>
    <w:p w14:paraId="1E6F473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row_i = row_i + 1</w:t>
      </w:r>
    </w:p>
    <w:p w14:paraId="2E0AB92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PATCH_MAT</w:t>
      </w:r>
    </w:p>
    <w:p w14:paraId="6C6D05C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D834E2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15A041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this function does element wise multiplication of the given 2 matrices</w:t>
      </w:r>
    </w:p>
    <w:p w14:paraId="155C8D2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elem_wise_operation(kernel, pos,size):</w:t>
      </w:r>
    </w:p>
    <w:p w14:paraId="1A9ECE2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op = initialise_matrix(size, size)</w:t>
      </w:r>
    </w:p>
    <w:p w14:paraId="5956A91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op = np.multiply(kernel,pos)</w:t>
      </w:r>
    </w:p>
    <w:p w14:paraId="6CA1E72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op</w:t>
      </w:r>
    </w:p>
    <w:p w14:paraId="1A2D3FB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4F2688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this function returns the sum of all the values in a matrix</w:t>
      </w:r>
    </w:p>
    <w:p w14:paraId="72A2134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sum_of_elems(MAT):</w:t>
      </w:r>
    </w:p>
    <w:p w14:paraId="4ECBA3F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value = 0</w:t>
      </w:r>
    </w:p>
    <w:p w14:paraId="755E856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row = len(MAT)</w:t>
      </w:r>
    </w:p>
    <w:p w14:paraId="4630F3F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col = len(MAT[0])</w:t>
      </w:r>
    </w:p>
    <w:p w14:paraId="5F0B6CD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545B83D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55DCD19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value = value + MAT[i][j]</w:t>
      </w:r>
    </w:p>
    <w:p w14:paraId="1361D14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value</w:t>
      </w:r>
    </w:p>
    <w:p w14:paraId="2AA6131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038319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def mask_Input_Image(image):</w:t>
      </w:r>
    </w:p>
    <w:p w14:paraId="46D2BFC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op_mat = initialise_matrix(len(image), len(image[0]))</w:t>
      </w:r>
    </w:p>
    <w:p w14:paraId="1E13F3E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i in range(len(image)):</w:t>
      </w:r>
    </w:p>
    <w:p w14:paraId="7E81EBF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for j in range(len(image[0])):</w:t>
      </w:r>
    </w:p>
    <w:p w14:paraId="5946624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pos_mat = get_3_cross3(image, i, j)</w:t>
      </w:r>
    </w:p>
    <w:p w14:paraId="7C345DC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lastRenderedPageBreak/>
        <w:t xml:space="preserve">            computed_mat = np.multiply(pos_mat, kernel)</w:t>
      </w:r>
    </w:p>
    <w:p w14:paraId="7FFFB43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op_mat[i][j] = sum_of_elems(computed_mat)</w:t>
      </w:r>
    </w:p>
    <w:p w14:paraId="0FB2E46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return op_mat</w:t>
      </w:r>
    </w:p>
    <w:p w14:paraId="5CF00AB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FD8187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In[290]:</w:t>
      </w:r>
    </w:p>
    <w:p w14:paraId="2030B04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6E8770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#Color_image = cv2.imread('original_imgs/point.jpg')</w:t>
      </w:r>
    </w:p>
    <w:p w14:paraId="1F2B277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img = cv2.imread('original_imgs/turbine-blade.jpg', cv2.IMREAD_GRAYSCALE)</w:t>
      </w:r>
    </w:p>
    <w:p w14:paraId="559553C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#img = cv2.imread('original_imgs/point.jpg',0)</w:t>
      </w:r>
    </w:p>
    <w:p w14:paraId="5CBC9DF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kernel = [[-1, -1, -1],[-1, 8, -1],[-1, -1, -1]]</w:t>
      </w:r>
    </w:p>
    <w:p w14:paraId="4B04D2F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kernel = np.array(kernel)</w:t>
      </w:r>
    </w:p>
    <w:p w14:paraId="131D229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print(kernel)</w:t>
      </w:r>
    </w:p>
    <w:p w14:paraId="5FC5002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print(img.shape)</w:t>
      </w:r>
    </w:p>
    <w:p w14:paraId="23A3B75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ABCDF3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mask_img = mask_Input_Image(img)</w:t>
      </w:r>
    </w:p>
    <w:p w14:paraId="1ACC28A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541840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cv2.imwrite("masked_image.jpg", np.asarray(mask_img))</w:t>
      </w:r>
    </w:p>
    <w:p w14:paraId="5D732B8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print("mask image generated")</w:t>
      </w:r>
    </w:p>
    <w:p w14:paraId="2659C73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histogram_img = np.copy(Normalise_Matrix(mask_img))</w:t>
      </w:r>
    </w:p>
    <w:p w14:paraId="5D3C556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arr=[]</w:t>
      </w:r>
    </w:p>
    <w:p w14:paraId="6EA55B1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for i in range(histogram_img.shape[0]):</w:t>
      </w:r>
    </w:p>
    <w:p w14:paraId="58A5235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j in range(histogram_img.shape[1]):</w:t>
      </w:r>
    </w:p>
    <w:p w14:paraId="5249258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if histogram_img[i,j]!=0:</w:t>
      </w:r>
    </w:p>
    <w:p w14:paraId="5B32A2D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arr.append(histogram_img[i,j])    </w:t>
      </w:r>
    </w:p>
    <w:p w14:paraId="409DB4F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D33938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 = Counter(arr)</w:t>
      </w:r>
    </w:p>
    <w:p w14:paraId="3EAEDC2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x, y = list(C.keys()), list(C.values())</w:t>
      </w:r>
    </w:p>
    <w:p w14:paraId="553FF29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plt.bar(x, y)</w:t>
      </w:r>
    </w:p>
    <w:p w14:paraId="1149AC4D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plt.show()</w:t>
      </w:r>
    </w:p>
    <w:p w14:paraId="5263B09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#plt.hist(np.asarray(mask_img).ravel(),256,[0,256])</w:t>
      </w:r>
    </w:p>
    <w:p w14:paraId="557B11B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#plt.show()</w:t>
      </w:r>
    </w:p>
    <w:p w14:paraId="6D63401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39DBAE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In[291]:</w:t>
      </w:r>
    </w:p>
    <w:p w14:paraId="2518B53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FEC014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Color_image = cv2.imread('original_imgs/turbine-blade.jpg')</w:t>
      </w:r>
    </w:p>
    <w:p w14:paraId="5BF8D60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output_i = np.copy(histogram_img) * 0.</w:t>
      </w:r>
    </w:p>
    <w:p w14:paraId="7437CC5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for i in range(histogram_img.shape[0]):</w:t>
      </w:r>
    </w:p>
    <w:p w14:paraId="1BA6305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j in range(histogram_img.shape[1]):</w:t>
      </w:r>
    </w:p>
    <w:p w14:paraId="51996F9E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if np.abs(histogram_img[i,j]) &gt; 254 :</w:t>
      </w:r>
    </w:p>
    <w:p w14:paraId="065BDD7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output_i[i,j] = 255.</w:t>
      </w:r>
    </w:p>
    <w:p w14:paraId="0D4BC24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print(str(i)+","+str(j))</w:t>
      </w:r>
    </w:p>
    <w:p w14:paraId="2E68B91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</w:t>
      </w:r>
    </w:p>
    <w:p w14:paraId="02909F84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cv2.circle(Color_image, (445,249), 15, (0,255,0), 3)</w:t>
      </w:r>
    </w:p>
    <w:p w14:paraId="0144325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cv2.imwrite("output/point_detect.jpg",Color_image)</w:t>
      </w:r>
    </w:p>
    <w:p w14:paraId="304D087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64A45D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In[287]:</w:t>
      </w:r>
    </w:p>
    <w:p w14:paraId="3A6631E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D94E5C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original_seg = cv2.imread('original_imgs/segment.jpg')</w:t>
      </w:r>
    </w:p>
    <w:p w14:paraId="54402C0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seg_img = cv2.imread('original_imgs/segment.jpg', cv2.IMREAD_GRAYSCALE)</w:t>
      </w:r>
    </w:p>
    <w:p w14:paraId="3CE60AD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hist_img = np.copy(seg_img)</w:t>
      </w:r>
    </w:p>
    <w:p w14:paraId="603AD57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array=[]</w:t>
      </w:r>
    </w:p>
    <w:p w14:paraId="4C1B02C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for i in range(hist_img.shape[0]):</w:t>
      </w:r>
    </w:p>
    <w:p w14:paraId="4346650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j in range(hist_img.shape[1]):</w:t>
      </w:r>
    </w:p>
    <w:p w14:paraId="7E9DD9F6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if hist_img[i,j]!=0: </w:t>
      </w:r>
    </w:p>
    <w:p w14:paraId="08BFA33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array.append(hist_img[i,j])    </w:t>
      </w:r>
    </w:p>
    <w:p w14:paraId="3AE5176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1BE7FA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ounter = Counter(array)</w:t>
      </w:r>
    </w:p>
    <w:p w14:paraId="043462A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x, y = list(ounter.keys()), list(ounter.values())</w:t>
      </w:r>
    </w:p>
    <w:p w14:paraId="68B9FFA8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lastRenderedPageBreak/>
        <w:t>plt.bar(x, y)</w:t>
      </w:r>
    </w:p>
    <w:p w14:paraId="4291B01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plt.show()</w:t>
      </w:r>
    </w:p>
    <w:p w14:paraId="6A1CDAE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00803B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E82D40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In[288]:</w:t>
      </w:r>
    </w:p>
    <w:p w14:paraId="7C0DD17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9297482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output_img = np.copy(seg_img) * 1.</w:t>
      </w:r>
    </w:p>
    <w:p w14:paraId="0667749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9EFDA9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for i in range(seg_img.shape[0]):</w:t>
      </w:r>
    </w:p>
    <w:p w14:paraId="11A256C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for j in range(seg_img.shape[1]):</w:t>
      </w:r>
    </w:p>
    <w:p w14:paraId="1BE814C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if seg_img[i,j] &lt; 203: #170.0 and seg_img[i,j]&lt;190.0:</w:t>
      </w:r>
    </w:p>
    <w:p w14:paraId="31718270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 xml:space="preserve">            output_img[i,j] = 0.</w:t>
      </w:r>
    </w:p>
    <w:p w14:paraId="6AA5D75B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743A1A3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89CD369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# In[292]:</w:t>
      </w:r>
    </w:p>
    <w:p w14:paraId="3367643F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07D9D87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cv2.rectangle(original_seg,(160,125),(210,168),(0,255,0),2)</w:t>
      </w:r>
    </w:p>
    <w:p w14:paraId="0E111951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cv2.rectangle(original_seg,(250,210),(305,76),(0,255,0),2)</w:t>
      </w:r>
    </w:p>
    <w:p w14:paraId="4104E0AA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cv2.rectangle(original_seg,(330,285),(363,20),(0,255,0),2)</w:t>
      </w:r>
    </w:p>
    <w:p w14:paraId="732BA1FC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cv2.rectangle(original_seg,(388,255),(425,38),(0,255,0),2)</w:t>
      </w:r>
    </w:p>
    <w:p w14:paraId="6BF244A5" w14:textId="77777777" w:rsidR="00EC509F" w:rsidRP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EC509F">
        <w:rPr>
          <w:rFonts w:ascii="AppleSystemUIFont" w:hAnsi="AppleSystemUIFont" w:cs="AppleSystemUIFont"/>
          <w:sz w:val="18"/>
          <w:szCs w:val="18"/>
        </w:rPr>
        <w:t>cv2.imwrite("output/segment_detect.jpg",original_seg)</w:t>
      </w:r>
    </w:p>
    <w:p w14:paraId="484050C6" w14:textId="77777777" w:rsidR="00EC509F" w:rsidRDefault="00EC509F" w:rsidP="00EC509F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6C6E6D18" w14:textId="77777777" w:rsidR="00817BE4" w:rsidRDefault="00817BE4" w:rsidP="00817BE4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1DD26E38" w14:textId="6343089E" w:rsidR="00D00763" w:rsidRPr="00E717A0" w:rsidRDefault="004D3996" w:rsidP="00E717A0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2.</w:t>
      </w:r>
      <w:r w:rsidR="001703C8">
        <w:rPr>
          <w:b/>
          <w:bCs/>
          <w:spacing w:val="24"/>
          <w:kern w:val="1"/>
        </w:rPr>
        <w:t>3</w:t>
      </w:r>
      <w:r w:rsidR="00A274DD">
        <w:rPr>
          <w:b/>
          <w:bCs/>
          <w:spacing w:val="24"/>
          <w:kern w:val="1"/>
        </w:rPr>
        <w:tab/>
      </w:r>
      <w:r>
        <w:rPr>
          <w:b/>
          <w:bCs/>
          <w:spacing w:val="24"/>
          <w:kern w:val="1"/>
        </w:rPr>
        <w:t>Output</w:t>
      </w:r>
      <w:r>
        <w:rPr>
          <w:b/>
          <w:bCs/>
          <w:spacing w:val="24"/>
          <w:kern w:val="1"/>
        </w:rPr>
        <w:tab/>
      </w:r>
    </w:p>
    <w:p w14:paraId="308C8812" w14:textId="520FE1BB" w:rsidR="0019558D" w:rsidRDefault="00923647" w:rsidP="0014027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  <w:r>
        <w:rPr>
          <w:b/>
        </w:rPr>
        <w:t>2.3.1</w:t>
      </w:r>
      <w:r>
        <w:rPr>
          <w:b/>
        </w:rPr>
        <w:tab/>
      </w:r>
      <w:r w:rsidR="007B27A9">
        <w:rPr>
          <w:b/>
        </w:rPr>
        <w:t>Histrograms</w:t>
      </w:r>
    </w:p>
    <w:p w14:paraId="2C61D653" w14:textId="77777777" w:rsidR="006D451C" w:rsidRDefault="006D451C" w:rsidP="0014027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</w:p>
    <w:p w14:paraId="429673DA" w14:textId="13B1BF8D" w:rsidR="00C81062" w:rsidRDefault="00FD6B50" w:rsidP="00FD6B50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b/>
          <w:noProof/>
        </w:rPr>
        <w:drawing>
          <wp:inline distT="0" distB="0" distL="0" distR="0" wp14:anchorId="49387082" wp14:editId="7C467981">
            <wp:extent cx="48768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int_hi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DA">
        <w:rPr>
          <w:spacing w:val="5"/>
          <w:kern w:val="1"/>
        </w:rPr>
        <w:t xml:space="preserve">Figure </w:t>
      </w:r>
      <w:r w:rsidR="00CC163A">
        <w:rPr>
          <w:spacing w:val="5"/>
          <w:kern w:val="1"/>
        </w:rPr>
        <w:t>6</w:t>
      </w:r>
      <w:r w:rsidR="00744BDA">
        <w:rPr>
          <w:spacing w:val="5"/>
          <w:kern w:val="1"/>
        </w:rPr>
        <w:t xml:space="preserve">: </w:t>
      </w:r>
      <w:r>
        <w:rPr>
          <w:spacing w:val="5"/>
          <w:kern w:val="1"/>
        </w:rPr>
        <w:t>Histogram for Point Detection</w:t>
      </w:r>
    </w:p>
    <w:p w14:paraId="615D4978" w14:textId="77777777" w:rsidR="0016486A" w:rsidRDefault="0016486A" w:rsidP="00744BD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</w:pPr>
    </w:p>
    <w:p w14:paraId="488DA6F4" w14:textId="6CEBC966" w:rsidR="0016486A" w:rsidRDefault="00B86CDF" w:rsidP="00D97F4F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C9A2D97" wp14:editId="2417403D">
            <wp:extent cx="48895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gment_hi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E98" w14:textId="72F55368" w:rsidR="00391986" w:rsidRPr="00744BDA" w:rsidRDefault="00391986" w:rsidP="00744BD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</w:rPr>
        <w:sectPr w:rsidR="00391986" w:rsidRPr="00744BDA" w:rsidSect="00433ACE">
          <w:pgSz w:w="12240" w:h="15840"/>
          <w:pgMar w:top="1440" w:right="2160" w:bottom="1440" w:left="2160" w:header="720" w:footer="720" w:gutter="0"/>
          <w:pgNumType w:start="0"/>
          <w:cols w:space="720"/>
          <w:noEndnote/>
          <w:titlePg/>
          <w:docGrid w:linePitch="272"/>
        </w:sectPr>
      </w:pPr>
    </w:p>
    <w:p w14:paraId="34ED1ACD" w14:textId="62762D23" w:rsidR="00391986" w:rsidRDefault="00391986" w:rsidP="00391986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  <w:r>
        <w:rPr>
          <w:spacing w:val="5"/>
          <w:kern w:val="1"/>
        </w:rPr>
        <w:t xml:space="preserve">Figure </w:t>
      </w:r>
      <w:r w:rsidR="00B86CDF">
        <w:rPr>
          <w:spacing w:val="5"/>
          <w:kern w:val="1"/>
        </w:rPr>
        <w:t>7</w:t>
      </w:r>
      <w:r>
        <w:rPr>
          <w:spacing w:val="5"/>
          <w:kern w:val="1"/>
        </w:rPr>
        <w:t xml:space="preserve">: </w:t>
      </w:r>
      <w:r w:rsidR="009328AE">
        <w:rPr>
          <w:spacing w:val="5"/>
          <w:kern w:val="1"/>
        </w:rPr>
        <w:t>Histogram for Segment detection</w:t>
      </w:r>
    </w:p>
    <w:p w14:paraId="6AAE7AB1" w14:textId="77777777" w:rsidR="00A85959" w:rsidRDefault="00A85959" w:rsidP="00391986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</w:p>
    <w:p w14:paraId="022150DE" w14:textId="77777777" w:rsidR="00497DEB" w:rsidRDefault="00497DEB" w:rsidP="00391986">
      <w:pPr>
        <w:widowControl w:val="0"/>
        <w:autoSpaceDE w:val="0"/>
        <w:autoSpaceDN w:val="0"/>
        <w:adjustRightInd w:val="0"/>
        <w:jc w:val="center"/>
        <w:rPr>
          <w:spacing w:val="5"/>
          <w:kern w:val="1"/>
        </w:rPr>
      </w:pPr>
    </w:p>
    <w:p w14:paraId="0BC5D8AD" w14:textId="2B879020" w:rsidR="00497DEB" w:rsidRDefault="00497DEB" w:rsidP="00391986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0AB0F2D8" wp14:editId="471E9906">
            <wp:extent cx="2361431" cy="316795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int_detect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0449" cy="31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6A19" w14:textId="0822ADCF" w:rsidR="008C70AE" w:rsidRDefault="008C70AE" w:rsidP="00105AA5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  <w:r>
        <w:rPr>
          <w:bCs/>
          <w:spacing w:val="24"/>
          <w:kern w:val="1"/>
        </w:rPr>
        <w:t>Figure 8: Point detection output</w:t>
      </w:r>
    </w:p>
    <w:p w14:paraId="27EF071C" w14:textId="42CE7FBD" w:rsidR="00511AD0" w:rsidRDefault="00511AD0" w:rsidP="00511AD0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</w:p>
    <w:p w14:paraId="07074277" w14:textId="77777777" w:rsidR="00511AD0" w:rsidRDefault="00511AD0" w:rsidP="00511AD0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</w:p>
    <w:p w14:paraId="7899E1F6" w14:textId="36F99E2B" w:rsidR="00840390" w:rsidRDefault="00511AD0" w:rsidP="00511AD0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Coordinates of the detected point is</w:t>
      </w:r>
      <w:r w:rsidR="00840390">
        <w:rPr>
          <w:bCs/>
          <w:spacing w:val="24"/>
          <w:kern w:val="1"/>
        </w:rPr>
        <w:t xml:space="preserve"> (445</w:t>
      </w:r>
      <w:r w:rsidR="005561A7">
        <w:rPr>
          <w:bCs/>
          <w:spacing w:val="24"/>
          <w:kern w:val="1"/>
        </w:rPr>
        <w:t>,249</w:t>
      </w:r>
      <w:r w:rsidR="00840390">
        <w:rPr>
          <w:bCs/>
          <w:spacing w:val="24"/>
          <w:kern w:val="1"/>
        </w:rPr>
        <w:t>)</w:t>
      </w:r>
    </w:p>
    <w:p w14:paraId="72E3468A" w14:textId="141606AF" w:rsidR="00511AD0" w:rsidRDefault="00511AD0" w:rsidP="00485F3F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</w:p>
    <w:p w14:paraId="2C0B2671" w14:textId="6D033B26" w:rsidR="00511AD0" w:rsidRDefault="005262F2" w:rsidP="00105AA5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  <w:r>
        <w:rPr>
          <w:bCs/>
          <w:noProof/>
          <w:spacing w:val="24"/>
          <w:kern w:val="1"/>
        </w:rPr>
        <w:lastRenderedPageBreak/>
        <w:drawing>
          <wp:inline distT="0" distB="0" distL="0" distR="0" wp14:anchorId="349293E7" wp14:editId="1A6F362A">
            <wp:extent cx="5029200" cy="2267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gment_detec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94C0" w14:textId="177C7B51" w:rsidR="005262F2" w:rsidRDefault="005262F2" w:rsidP="005262F2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  <w:r>
        <w:rPr>
          <w:bCs/>
          <w:spacing w:val="24"/>
          <w:kern w:val="1"/>
        </w:rPr>
        <w:t xml:space="preserve">Figure </w:t>
      </w:r>
      <w:r w:rsidR="0019670F">
        <w:rPr>
          <w:bCs/>
          <w:spacing w:val="24"/>
          <w:kern w:val="1"/>
        </w:rPr>
        <w:t>9</w:t>
      </w:r>
      <w:r>
        <w:rPr>
          <w:bCs/>
          <w:spacing w:val="24"/>
          <w:kern w:val="1"/>
        </w:rPr>
        <w:t xml:space="preserve">: </w:t>
      </w:r>
      <w:r w:rsidR="00E65D56">
        <w:rPr>
          <w:bCs/>
          <w:spacing w:val="24"/>
          <w:kern w:val="1"/>
        </w:rPr>
        <w:t xml:space="preserve">Segment </w:t>
      </w:r>
      <w:r>
        <w:rPr>
          <w:bCs/>
          <w:spacing w:val="24"/>
          <w:kern w:val="1"/>
        </w:rPr>
        <w:t>detection output</w:t>
      </w:r>
    </w:p>
    <w:p w14:paraId="07DE7FE9" w14:textId="7DDDCBE8" w:rsidR="00DF35D5" w:rsidRDefault="00DF35D5" w:rsidP="00DF35D5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</w:p>
    <w:p w14:paraId="40E48150" w14:textId="640087C6" w:rsidR="00DF35D5" w:rsidRDefault="00DF35D5" w:rsidP="00DF35D5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The coordinates of the bounding boxes from left to right are as follows</w:t>
      </w:r>
      <w:r w:rsidR="000D31A6">
        <w:rPr>
          <w:bCs/>
          <w:spacing w:val="24"/>
          <w:kern w:val="1"/>
        </w:rPr>
        <w:t>.</w:t>
      </w:r>
    </w:p>
    <w:p w14:paraId="74B68822" w14:textId="6B57EAD1" w:rsidR="00334A85" w:rsidRDefault="004F5DE7" w:rsidP="001363FE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(125,160), (125,210), (168,160), (168,210)</w:t>
      </w:r>
    </w:p>
    <w:p w14:paraId="4D577C09" w14:textId="65D8475F" w:rsidR="004F5DE7" w:rsidRDefault="004F5DE7" w:rsidP="004F5DE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(</w:t>
      </w:r>
      <w:r w:rsidR="00C85C8E">
        <w:rPr>
          <w:bCs/>
          <w:spacing w:val="24"/>
          <w:kern w:val="1"/>
        </w:rPr>
        <w:t>76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25</w:t>
      </w:r>
      <w:r>
        <w:rPr>
          <w:bCs/>
          <w:spacing w:val="24"/>
          <w:kern w:val="1"/>
        </w:rPr>
        <w:t>0), (</w:t>
      </w:r>
      <w:r w:rsidR="00C85C8E">
        <w:rPr>
          <w:bCs/>
          <w:spacing w:val="24"/>
          <w:kern w:val="1"/>
        </w:rPr>
        <w:t>76,305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210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250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210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305</w:t>
      </w:r>
      <w:r>
        <w:rPr>
          <w:bCs/>
          <w:spacing w:val="24"/>
          <w:kern w:val="1"/>
        </w:rPr>
        <w:t>)</w:t>
      </w:r>
    </w:p>
    <w:p w14:paraId="303E3705" w14:textId="594626B2" w:rsidR="004F5DE7" w:rsidRDefault="004F5DE7" w:rsidP="004F5DE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(</w:t>
      </w:r>
      <w:r w:rsidR="00C85C8E">
        <w:rPr>
          <w:bCs/>
          <w:spacing w:val="24"/>
          <w:kern w:val="1"/>
        </w:rPr>
        <w:t>20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330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20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363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285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330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285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363</w:t>
      </w:r>
      <w:r>
        <w:rPr>
          <w:bCs/>
          <w:spacing w:val="24"/>
          <w:kern w:val="1"/>
        </w:rPr>
        <w:t>)</w:t>
      </w:r>
    </w:p>
    <w:p w14:paraId="2EE032AE" w14:textId="2A351B61" w:rsidR="00FD2AFD" w:rsidRPr="004F5DE7" w:rsidRDefault="004F5DE7" w:rsidP="004F5DE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>(</w:t>
      </w:r>
      <w:r w:rsidR="00C85C8E">
        <w:rPr>
          <w:bCs/>
          <w:spacing w:val="24"/>
          <w:kern w:val="1"/>
        </w:rPr>
        <w:t>38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388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38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425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255</w:t>
      </w:r>
      <w:r>
        <w:rPr>
          <w:bCs/>
          <w:spacing w:val="24"/>
          <w:kern w:val="1"/>
        </w:rPr>
        <w:t>,</w:t>
      </w:r>
      <w:r w:rsidR="00C85C8E">
        <w:rPr>
          <w:bCs/>
          <w:spacing w:val="24"/>
          <w:kern w:val="1"/>
        </w:rPr>
        <w:t>388</w:t>
      </w:r>
      <w:r>
        <w:rPr>
          <w:bCs/>
          <w:spacing w:val="24"/>
          <w:kern w:val="1"/>
        </w:rPr>
        <w:t>), (</w:t>
      </w:r>
      <w:r w:rsidR="00C85C8E">
        <w:rPr>
          <w:bCs/>
          <w:spacing w:val="24"/>
          <w:kern w:val="1"/>
        </w:rPr>
        <w:t>255,425</w:t>
      </w:r>
      <w:r>
        <w:rPr>
          <w:bCs/>
          <w:spacing w:val="24"/>
          <w:kern w:val="1"/>
        </w:rPr>
        <w:t>)</w:t>
      </w:r>
    </w:p>
    <w:p w14:paraId="60B99ABD" w14:textId="77777777" w:rsidR="00FD2AFD" w:rsidRDefault="00FD2AFD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</w:p>
    <w:p w14:paraId="2B2F525A" w14:textId="64C29B62" w:rsidR="003A2EB9" w:rsidRDefault="003508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3</w:t>
      </w:r>
      <w:r w:rsidR="002D0824">
        <w:rPr>
          <w:b/>
          <w:bCs/>
          <w:spacing w:val="24"/>
          <w:kern w:val="1"/>
          <w:sz w:val="24"/>
          <w:szCs w:val="24"/>
        </w:rPr>
        <w:tab/>
      </w:r>
      <w:r w:rsidR="00440E65">
        <w:rPr>
          <w:b/>
          <w:bCs/>
          <w:spacing w:val="24"/>
          <w:kern w:val="1"/>
          <w:sz w:val="24"/>
          <w:szCs w:val="24"/>
        </w:rPr>
        <w:t>Hough Transform</w:t>
      </w:r>
    </w:p>
    <w:p w14:paraId="630E1524" w14:textId="77777777" w:rsidR="00146343" w:rsidRPr="00E53E85" w:rsidRDefault="00146343" w:rsidP="00E53E8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5D54CB4F" w14:textId="5E458005" w:rsidR="007411E5" w:rsidRDefault="00A452F2" w:rsidP="007411E5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</w:t>
      </w:r>
      <w:r w:rsidR="00D15014">
        <w:rPr>
          <w:b/>
          <w:bCs/>
          <w:spacing w:val="24"/>
          <w:kern w:val="1"/>
        </w:rPr>
        <w:t>.1</w:t>
      </w:r>
      <w:r w:rsidR="00D15014">
        <w:rPr>
          <w:b/>
          <w:bCs/>
          <w:spacing w:val="24"/>
          <w:kern w:val="1"/>
        </w:rPr>
        <w:tab/>
        <w:t>Task Objective</w:t>
      </w:r>
    </w:p>
    <w:p w14:paraId="4A778F61" w14:textId="52D362F0" w:rsidR="00361708" w:rsidRDefault="00014E4D" w:rsidP="00C00BD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Use </w:t>
      </w:r>
      <w:r w:rsidR="00031965">
        <w:rPr>
          <w:spacing w:val="5"/>
          <w:kern w:val="1"/>
        </w:rPr>
        <w:t>H</w:t>
      </w:r>
      <w:r>
        <w:rPr>
          <w:spacing w:val="5"/>
          <w:kern w:val="1"/>
        </w:rPr>
        <w:t>ough transform to detect the lines in the given image</w:t>
      </w:r>
      <w:r w:rsidR="00031965">
        <w:rPr>
          <w:spacing w:val="5"/>
          <w:kern w:val="1"/>
        </w:rPr>
        <w:t>.</w:t>
      </w:r>
    </w:p>
    <w:p w14:paraId="6EA1F7A7" w14:textId="4423939F" w:rsidR="00031965" w:rsidRDefault="00D67299" w:rsidP="00C00BD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To get a red lines, blue lines and coins separately using Hough Transform.</w:t>
      </w:r>
    </w:p>
    <w:p w14:paraId="23E30E75" w14:textId="5A587451" w:rsidR="005B4755" w:rsidRDefault="0033032F" w:rsidP="0033032F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Convert the image to HSV format and filter the respective lines using the color range.</w:t>
      </w:r>
    </w:p>
    <w:p w14:paraId="0E732E9B" w14:textId="4CB80CAB" w:rsidR="00AC16F5" w:rsidRDefault="00AC16F5" w:rsidP="0033032F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Use the color filtered image and apply edge detection to get the edges.</w:t>
      </w:r>
    </w:p>
    <w:p w14:paraId="4BCAE64B" w14:textId="08DAA243" w:rsidR="0001269F" w:rsidRDefault="0001269F" w:rsidP="0033032F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Hough transform is applied for the edge detected image and the output is determined.</w:t>
      </w:r>
    </w:p>
    <w:p w14:paraId="47F08D9A" w14:textId="7908526B" w:rsidR="00D35E2E" w:rsidRPr="00D35E2E" w:rsidRDefault="003F23FE" w:rsidP="00D35E2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The same procedure is applied for Blue line and coins as well.</w:t>
      </w:r>
    </w:p>
    <w:p w14:paraId="4C287B5B" w14:textId="77777777" w:rsidR="00031965" w:rsidRDefault="00031965" w:rsidP="00C00BD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11A0F5B5" w14:textId="213408F3" w:rsidR="00361708" w:rsidRDefault="00361708" w:rsidP="0036170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</w:t>
      </w:r>
      <w:r w:rsidR="00AC4F54">
        <w:rPr>
          <w:b/>
          <w:bCs/>
          <w:spacing w:val="24"/>
          <w:kern w:val="1"/>
        </w:rPr>
        <w:t>2</w:t>
      </w:r>
      <w:r>
        <w:rPr>
          <w:b/>
          <w:bCs/>
          <w:spacing w:val="24"/>
          <w:kern w:val="1"/>
        </w:rPr>
        <w:tab/>
        <w:t>Code</w:t>
      </w:r>
    </w:p>
    <w:p w14:paraId="14892B06" w14:textId="77777777" w:rsid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6D443B8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coding: utf-8</w:t>
      </w:r>
    </w:p>
    <w:p w14:paraId="6DAB91C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CB4FFBF" w14:textId="0ADA7C9F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In[1]:</w:t>
      </w:r>
    </w:p>
    <w:p w14:paraId="76C420D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import cv2</w:t>
      </w:r>
    </w:p>
    <w:p w14:paraId="5D2DE6C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import numpy as np</w:t>
      </w:r>
    </w:p>
    <w:p w14:paraId="44FC0D9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from matplotlib import pyplot as plt</w:t>
      </w:r>
    </w:p>
    <w:p w14:paraId="14A1CF1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E91930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In[2]:</w:t>
      </w:r>
    </w:p>
    <w:p w14:paraId="51C20A7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C188DC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get_Max(matrix):</w:t>
      </w:r>
    </w:p>
    <w:p w14:paraId="7503487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largest_num = matrix[0][0]</w:t>
      </w:r>
    </w:p>
    <w:p w14:paraId="19FF897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row_idx, row in enumerate(matrix):</w:t>
      </w:r>
    </w:p>
    <w:p w14:paraId="7B48A54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col_idx, num in enumerate(row):</w:t>
      </w:r>
    </w:p>
    <w:p w14:paraId="2CF90D2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if num &gt; largest_num:</w:t>
      </w:r>
    </w:p>
    <w:p w14:paraId="697A56E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largest_num = num</w:t>
      </w:r>
    </w:p>
    <w:p w14:paraId="1565A01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6BA30B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largest_num</w:t>
      </w:r>
    </w:p>
    <w:p w14:paraId="5FECEC4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F32027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C9472E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Normalise_Matrix(Matrix):</w:t>
      </w:r>
    </w:p>
    <w:p w14:paraId="4609F20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row = len(Matrix)</w:t>
      </w:r>
    </w:p>
    <w:p w14:paraId="06978B2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col = len(Matrix[0])</w:t>
      </w:r>
    </w:p>
    <w:p w14:paraId="7EC32ED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MAX_VALUE = get_Max(Matrix)</w:t>
      </w:r>
    </w:p>
    <w:p w14:paraId="20E9B53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40DAE72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28E2EF5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Matrix[i][j] = (Matrix[i][j]/MAX_VALUE)*255</w:t>
      </w:r>
    </w:p>
    <w:p w14:paraId="2505394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472E34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Matrix</w:t>
      </w:r>
    </w:p>
    <w:p w14:paraId="56862B7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43EDDD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AD2020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initialise_matrix(row, col):</w:t>
      </w:r>
    </w:p>
    <w:p w14:paraId="55A4E74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matrix = [[0 for x in range(col)] for y in range(row)]</w:t>
      </w:r>
    </w:p>
    <w:p w14:paraId="3248E6E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matrix</w:t>
      </w:r>
    </w:p>
    <w:p w14:paraId="31D0206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8774D5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3DE87C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elem_wise_multiple(MAT_A, MAT_B, row, col):</w:t>
      </w:r>
    </w:p>
    <w:p w14:paraId="7B0BA53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MAT = initialise_matrix(3, 3)</w:t>
      </w:r>
    </w:p>
    <w:p w14:paraId="08CE63F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70DC94C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59445EA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MAT[i][j] = MAT_A[i][j] * MAT_B[i][j]</w:t>
      </w:r>
    </w:p>
    <w:p w14:paraId="2EF0D84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MAT</w:t>
      </w:r>
    </w:p>
    <w:p w14:paraId="68A710C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C3BD0C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sum_of_elems(MAT):</w:t>
      </w:r>
    </w:p>
    <w:p w14:paraId="4DC623E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value = 0</w:t>
      </w:r>
    </w:p>
    <w:p w14:paraId="455B860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row = len(MAT)</w:t>
      </w:r>
    </w:p>
    <w:p w14:paraId="63313D6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col = len(MAT[0])</w:t>
      </w:r>
    </w:p>
    <w:p w14:paraId="730CFB6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i in range(row):</w:t>
      </w:r>
    </w:p>
    <w:p w14:paraId="54162CC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range(col):</w:t>
      </w:r>
    </w:p>
    <w:p w14:paraId="71BFF61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value = value + MAT[i][j]</w:t>
      </w:r>
    </w:p>
    <w:p w14:paraId="6C51254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0010DD8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value</w:t>
      </w:r>
    </w:p>
    <w:p w14:paraId="220E724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F440F6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funtion to get 3*3 matrix based on its position</w:t>
      </w:r>
    </w:p>
    <w:p w14:paraId="110EB2B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get_3_cross3(matrix, row, col):</w:t>
      </w:r>
    </w:p>
    <w:p w14:paraId="7BEACBF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MAT = initialise_matrix(3, 3)</w:t>
      </w:r>
    </w:p>
    <w:p w14:paraId="79A02A2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row == 0 or col == 0:</w:t>
      </w:r>
    </w:p>
    <w:p w14:paraId="107F2A5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MAT[0][0] = 0</w:t>
      </w:r>
    </w:p>
    <w:p w14:paraId="7988EAC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14A4C37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MAT[0][0] = matrix[row-1][col-1]</w:t>
      </w:r>
    </w:p>
    <w:p w14:paraId="0FEAA16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73E3CE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row == 0:</w:t>
      </w:r>
    </w:p>
    <w:p w14:paraId="69B3B0B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MAT[0][1] = 0</w:t>
      </w:r>
    </w:p>
    <w:p w14:paraId="2D8EBF1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5846673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MAT[0][1] = matrix[row-1][col]</w:t>
      </w:r>
    </w:p>
    <w:p w14:paraId="1FF2A53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AB8E89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row == 0 or col == len(matrix[0])-1:</w:t>
      </w:r>
    </w:p>
    <w:p w14:paraId="62C0299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MAT[0][2] = 0</w:t>
      </w:r>
    </w:p>
    <w:p w14:paraId="0107A6C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1D95C08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MAT[0][2] = matrix[row-1][col+1]</w:t>
      </w:r>
    </w:p>
    <w:p w14:paraId="15073F7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21B012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col == 0:</w:t>
      </w:r>
    </w:p>
    <w:p w14:paraId="7107FE7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MAT[1][0] = 0</w:t>
      </w:r>
    </w:p>
    <w:p w14:paraId="5ABABDF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49160A7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MAT[1][0] = matrix[row][col-1]</w:t>
      </w:r>
    </w:p>
    <w:p w14:paraId="6D9D36D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34F049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MAT[1][1] = matrix[row][col]</w:t>
      </w:r>
    </w:p>
    <w:p w14:paraId="496F1CB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6AE9EB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col == len(matrix[0])-1:</w:t>
      </w:r>
    </w:p>
    <w:p w14:paraId="340B5EF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MAT[1][2] = 0</w:t>
      </w:r>
    </w:p>
    <w:p w14:paraId="33481CE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708A841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MAT[1][2] = matrix[row][col+1]</w:t>
      </w:r>
    </w:p>
    <w:p w14:paraId="0CFA57F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B0CC6D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row == len(matrix)-1 or col == 0:</w:t>
      </w:r>
    </w:p>
    <w:p w14:paraId="3434FD7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MAT[2][0] = 0</w:t>
      </w:r>
    </w:p>
    <w:p w14:paraId="6FECDD0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6CE7453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MAT[2][0] = matrix[row+1][col-1]</w:t>
      </w:r>
    </w:p>
    <w:p w14:paraId="7F57C89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5B63E5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row == len(matrix)-1:</w:t>
      </w:r>
    </w:p>
    <w:p w14:paraId="1B81629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MAT[2][1] = 0</w:t>
      </w:r>
    </w:p>
    <w:p w14:paraId="4DB051C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003D78F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MAT[2][1] = matrix[row+1][col]</w:t>
      </w:r>
    </w:p>
    <w:p w14:paraId="5155538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172085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if row == len(matrix)-1 or col == len(matrix[0])-1:</w:t>
      </w:r>
    </w:p>
    <w:p w14:paraId="1EB6862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MAT[2][2] = 0</w:t>
      </w:r>
    </w:p>
    <w:p w14:paraId="5B44BDB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else:</w:t>
      </w:r>
    </w:p>
    <w:p w14:paraId="772ED68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MAT[2][2] = matrix[row+1][col+1]</w:t>
      </w:r>
    </w:p>
    <w:p w14:paraId="5AE8794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381148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MAT</w:t>
      </w:r>
    </w:p>
    <w:p w14:paraId="29FD24F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F7FA16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E5F8A1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In[3]:</w:t>
      </w:r>
    </w:p>
    <w:p w14:paraId="02416B8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2C5CA7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8F6181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detectEdges(image):</w:t>
      </w:r>
    </w:p>
    <w:p w14:paraId="3406424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6F29928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INPUT_IMAGE = cv2.cvtColor(image,cv2.COLOR_BGR2GRAY)</w:t>
      </w:r>
    </w:p>
    <w:p w14:paraId="28E7451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B5293E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# cv.namedWindow("Input Image")</w:t>
      </w:r>
    </w:p>
    <w:p w14:paraId="3A007A6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# cv.imshow('Image',inputim)</w:t>
      </w:r>
    </w:p>
    <w:p w14:paraId="3F65975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# cv.waitKey(0)</w:t>
      </w:r>
    </w:p>
    <w:p w14:paraId="376AD19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print(INPUT_IMAGE.shape)</w:t>
      </w:r>
    </w:p>
    <w:p w14:paraId="17F7A5E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2A3BE0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EBCB2E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# Initialise the Gx and  Gy matrix</w:t>
      </w:r>
    </w:p>
    <w:p w14:paraId="18275A6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Gx = [[1, 0, -1], </w:t>
      </w:r>
    </w:p>
    <w:p w14:paraId="38C2D94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[2, 0, -2],</w:t>
      </w:r>
    </w:p>
    <w:p w14:paraId="2616992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[1, 0, -1]]</w:t>
      </w:r>
    </w:p>
    <w:p w14:paraId="4BFDC8D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Gy = [[1, 2, 1], </w:t>
      </w:r>
    </w:p>
    <w:p w14:paraId="620E432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[0, 0, 0],</w:t>
      </w:r>
    </w:p>
    <w:p w14:paraId="5834379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[-1, -2, -1]]</w:t>
      </w:r>
    </w:p>
    <w:p w14:paraId="6644992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0B55BF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rows = len(INPUT_IMAGE)</w:t>
      </w:r>
    </w:p>
    <w:p w14:paraId="78950B6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cols = len(INPUT_IMAGE[0])</w:t>
      </w:r>
    </w:p>
    <w:p w14:paraId="08E3937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INPUTXEDGE = initialise_matrix(rows, cols)</w:t>
      </w:r>
    </w:p>
    <w:p w14:paraId="1D9DDBE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NUM_MAT = initialise_matrix(rows, cols)</w:t>
      </w:r>
    </w:p>
    <w:p w14:paraId="4C092CC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INPUTYEDGE = initialise_matrix(rows, cols)</w:t>
      </w:r>
    </w:p>
    <w:p w14:paraId="17082A5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F4DD14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# loop through the matrices and calculate Gx * Input</w:t>
      </w:r>
    </w:p>
    <w:p w14:paraId="57618F8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i in range(rows):</w:t>
      </w:r>
    </w:p>
    <w:p w14:paraId="54CC94A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range(cols):</w:t>
      </w:r>
    </w:p>
    <w:p w14:paraId="477067C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THREE_CROSS_THREE = get_3_cross3(INPUT_IMAGE, i, j)</w:t>
      </w:r>
    </w:p>
    <w:p w14:paraId="3E49CFE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OUTPUT = elem_wise_multiple(Gx, THREE_CROSS_THREE, 3, 3)</w:t>
      </w:r>
    </w:p>
    <w:p w14:paraId="30B8A00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INPUTXEDGE[i][j] = sum_of_elems(OUTPUT)</w:t>
      </w:r>
    </w:p>
    <w:p w14:paraId="35DF728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83A4E6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lastRenderedPageBreak/>
        <w:t xml:space="preserve">    for i in range(rows):</w:t>
      </w:r>
    </w:p>
    <w:p w14:paraId="4FDFCF8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range(cols):</w:t>
      </w:r>
    </w:p>
    <w:p w14:paraId="5829CB7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THREE_CROSS_THREE = get_3_cross3(INPUT_IMAGE, i, j)</w:t>
      </w:r>
    </w:p>
    <w:p w14:paraId="566F17A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OUTPUT = elem_wise_multiple(Gy, THREE_CROSS_THREE, 3, 3)</w:t>
      </w:r>
    </w:p>
    <w:p w14:paraId="7EEC2F5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INPUTYEDGE[i][j] = sum_of_elems(OUTPUT)</w:t>
      </w:r>
    </w:p>
    <w:p w14:paraId="45E0571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A79382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OP = initialise_matrix(rows, cols)</w:t>
      </w:r>
    </w:p>
    <w:p w14:paraId="276C68F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502BC8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i in range(rows):</w:t>
      </w:r>
    </w:p>
    <w:p w14:paraId="5507F5E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range(cols):</w:t>
      </w:r>
    </w:p>
    <w:p w14:paraId="2D71EE8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OP[i][j] = (((INPUTXEDGE[i][j]**2)+(INPUTYEDGE[i][j]**2))**0.5)</w:t>
      </w:r>
    </w:p>
    <w:p w14:paraId="06D930D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533D35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INPUTXEDGE = Normalise_Matrix(INPUTXEDGE)</w:t>
      </w:r>
    </w:p>
    <w:p w14:paraId="403EA62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INPUTYEDGE = Normalise_Matrix(INPUTYEDGE)</w:t>
      </w:r>
    </w:p>
    <w:p w14:paraId="3E78732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OP = Normalise_Matrix(OP)</w:t>
      </w:r>
    </w:p>
    <w:p w14:paraId="2DE6118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E3B65F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INPUTXEDGE = np.asarray(INPUTXEDGE)</w:t>
      </w:r>
    </w:p>
    <w:p w14:paraId="77C4CE6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INPUTYEDGE = np.asarray(INPUTYEDGE)</w:t>
      </w:r>
    </w:p>
    <w:p w14:paraId="5430809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OP = np.asarray(OP)</w:t>
      </w:r>
    </w:p>
    <w:p w14:paraId="63C316D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</w:t>
      </w:r>
    </w:p>
    <w:p w14:paraId="4E4F65E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print("edge detected")</w:t>
      </w:r>
    </w:p>
    <w:p w14:paraId="57064E0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OP</w:t>
      </w:r>
    </w:p>
    <w:p w14:paraId="27EC31F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B45BF4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DC6D10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In[4]:</w:t>
      </w:r>
    </w:p>
    <w:p w14:paraId="3F4D6D5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868186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C7D7FB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hough_line(img):</w:t>
      </w:r>
    </w:p>
    <w:p w14:paraId="259A385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# Rho and Theta ranges</w:t>
      </w:r>
    </w:p>
    <w:p w14:paraId="28707B4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thetas = np.deg2rad(np.arange(-90.0, 90.0))</w:t>
      </w:r>
    </w:p>
    <w:p w14:paraId="7E3667E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width, height = img.shape</w:t>
      </w:r>
    </w:p>
    <w:p w14:paraId="083CCE3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diag_len = np.ceil(np.sqrt(img.shape[0] * img.shape[0] + img.shape[1] * img.shape[1]))   # max_dist</w:t>
      </w:r>
    </w:p>
    <w:p w14:paraId="1FC061A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# Hough accumulator array of theta vs rho</w:t>
      </w:r>
    </w:p>
    <w:p w14:paraId="326F5B0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accumulator = np.zeros((2 * int(diag_len), len(thetas)))</w:t>
      </w:r>
    </w:p>
    <w:p w14:paraId="7503CBB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rhos=[]</w:t>
      </w:r>
    </w:p>
    <w:p w14:paraId="2DAB4A2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i in range(img.shape[0]):</w:t>
      </w:r>
    </w:p>
    <w:p w14:paraId="1F4995C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j in range(img.shape[1]):</w:t>
      </w:r>
    </w:p>
    <w:p w14:paraId="6503258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if img[i,j]!= 0.:</w:t>
      </w:r>
    </w:p>
    <w:p w14:paraId="44C3245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for x in range(len(thetas)):</w:t>
      </w:r>
    </w:p>
    <w:p w14:paraId="0D55692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    # Calculate rho. diag_len is added for a positive index</w:t>
      </w:r>
    </w:p>
    <w:p w14:paraId="20AFF7A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    rho = round(i * np.cos(thetas[x]) + j * np.sin(thetas[x]))+diag_len</w:t>
      </w:r>
    </w:p>
    <w:p w14:paraId="19BD810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    rhos.append(rho)</w:t>
      </w:r>
    </w:p>
    <w:p w14:paraId="160B2FC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    accumulator[int(rho), int(x)] += 1</w:t>
      </w:r>
    </w:p>
    <w:p w14:paraId="4634970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A93723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accumulator, thetas, rhos</w:t>
      </w:r>
    </w:p>
    <w:p w14:paraId="35916D1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711EAC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568F10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In[75]:</w:t>
      </w:r>
    </w:p>
    <w:p w14:paraId="55F40C8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E91C00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87FD73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def minimise_no_rhos(rho,theta):</w:t>
      </w:r>
    </w:p>
    <w:p w14:paraId="2B6FD4D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rho_op =[] </w:t>
      </w:r>
    </w:p>
    <w:p w14:paraId="7C45D62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theta_op = []</w:t>
      </w:r>
    </w:p>
    <w:p w14:paraId="1E34CAD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count= 0</w:t>
      </w:r>
    </w:p>
    <w:p w14:paraId="6A576B8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array = []</w:t>
      </w:r>
    </w:p>
    <w:p w14:paraId="36C4314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x in rho:</w:t>
      </w:r>
    </w:p>
    <w:p w14:paraId="1FA3E6A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count+=1</w:t>
      </w:r>
    </w:p>
    <w:p w14:paraId="6DD3AD4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if len(rho_op) == 0:</w:t>
      </w:r>
    </w:p>
    <w:p w14:paraId="6CAAF06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lastRenderedPageBreak/>
        <w:t xml:space="preserve">            rho_op.append(x)</w:t>
      </w:r>
    </w:p>
    <w:p w14:paraId="74D686F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else:</w:t>
      </w:r>
    </w:p>
    <w:p w14:paraId="6505D92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if (x - rho[count-1]) &lt; 10:</w:t>
      </w:r>
    </w:p>
    <w:p w14:paraId="2C68720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array.append(x)</w:t>
      </w:r>
    </w:p>
    <w:p w14:paraId="3DEB4D9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else:</w:t>
      </w:r>
    </w:p>
    <w:p w14:paraId="070D361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rho_op.append(np.median(array))</w:t>
      </w:r>
    </w:p>
    <w:p w14:paraId="20DFB5D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theta_op.append(theta[count-1])</w:t>
      </w:r>
    </w:p>
    <w:p w14:paraId="4150C60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array = []</w:t>
      </w:r>
    </w:p>
    <w:p w14:paraId="52C93C0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</w:t>
      </w:r>
    </w:p>
    <w:p w14:paraId="0D11AC3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return rho_op,theta_op</w:t>
      </w:r>
    </w:p>
    <w:p w14:paraId="7A07BC1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5C8054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57FCB9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In[6]:</w:t>
      </w:r>
    </w:p>
    <w:p w14:paraId="02B316D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B7ED5B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BD8E6F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img = cv2.imread('original_imgs/hough.jpg')</w:t>
      </w:r>
    </w:p>
    <w:p w14:paraId="0B22097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hsv_img = cv2.cvtColor(img,cv2.COLOR_BGR2HSV)</w:t>
      </w:r>
    </w:p>
    <w:p w14:paraId="33D1213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lower_red = np.array([170,110,110])</w:t>
      </w:r>
    </w:p>
    <w:p w14:paraId="78F4542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upper_red = np.array([180,150,150])</w:t>
      </w:r>
    </w:p>
    <w:p w14:paraId="504C80A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mask1 = cv2.inRange(hsv_img, lower_red, upper_red)</w:t>
      </w:r>
    </w:p>
    <w:p w14:paraId="21F1757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7334EE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output_hsv = hsv_img.copy()</w:t>
      </w:r>
    </w:p>
    <w:p w14:paraId="166718D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output_hsv[np.where(mask1==0)] = 0</w:t>
      </w:r>
    </w:p>
    <w:p w14:paraId="0C309B9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FCCCAA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cv2.imwrite("onlyred.jpg",output_hsv)</w:t>
      </w:r>
    </w:p>
    <w:p w14:paraId="2E86BB9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1D64FD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5C0C9D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In[7]:</w:t>
      </w:r>
    </w:p>
    <w:p w14:paraId="200CDAF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838D84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7CDC52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edges = detectEdges(output_hsv)</w:t>
      </w:r>
    </w:p>
    <w:p w14:paraId="1C114D3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cv2.imwrite("red_edge.jpg",edges)</w:t>
      </w:r>
    </w:p>
    <w:p w14:paraId="5ECB63C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BC0E49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20DB63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In[76]:</w:t>
      </w:r>
    </w:p>
    <w:p w14:paraId="13143B8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A3C013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B07285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accumulators,thetas,rhos = hough_line(edges)</w:t>
      </w:r>
    </w:p>
    <w:p w14:paraId="1CA2920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print(accumulators.shape)</w:t>
      </w:r>
    </w:p>
    <w:p w14:paraId="23C7FD6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code to get the indices which are above the range</w:t>
      </w:r>
    </w:p>
    <w:p w14:paraId="4A50B4A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idx = np.argmax(accumulators)</w:t>
      </w:r>
    </w:p>
    <w:p w14:paraId="1530386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print(idx)</w:t>
      </w:r>
    </w:p>
    <w:p w14:paraId="75F07BF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print(accumulators[int(idx/accumulators.shape[1]),int(idx%accumulators.shape[1])])</w:t>
      </w:r>
    </w:p>
    <w:p w14:paraId="25CFB30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mask = [accumulators &gt; 150.] [0] * 1.</w:t>
      </w:r>
    </w:p>
    <w:p w14:paraId="2C14E62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accum = accumulators * mask</w:t>
      </w:r>
    </w:p>
    <w:p w14:paraId="38CDECE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rho = []</w:t>
      </w:r>
    </w:p>
    <w:p w14:paraId="4F068DD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theta = []</w:t>
      </w:r>
    </w:p>
    <w:p w14:paraId="497B8FB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for i in range(mask.shape[0]):</w:t>
      </w:r>
    </w:p>
    <w:p w14:paraId="24449AC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j in range(mask.shape[1]):</w:t>
      </w:r>
    </w:p>
    <w:p w14:paraId="76F2621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if mask[i,j]==1:</w:t>
      </w:r>
    </w:p>
    <w:p w14:paraId="4BAAD79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rho.append(i)</w:t>
      </w:r>
    </w:p>
    <w:p w14:paraId="741E7D3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theta.append(thetas[j])         </w:t>
      </w:r>
    </w:p>
    <w:p w14:paraId="50B6CFB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4BA1C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08A4AA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In[77]:</w:t>
      </w:r>
    </w:p>
    <w:p w14:paraId="145DB53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9FDD7B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A48A3E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print(rho)</w:t>
      </w:r>
    </w:p>
    <w:p w14:paraId="5FC49F6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lastRenderedPageBreak/>
        <w:t>print(theta)</w:t>
      </w:r>
    </w:p>
    <w:p w14:paraId="1523D4A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AA2319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B55FBD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In[79]:</w:t>
      </w:r>
    </w:p>
    <w:p w14:paraId="0CAA927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6C0A2C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731D98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r,t= minimise_no_rhos(rho,theta)</w:t>
      </w:r>
    </w:p>
    <w:p w14:paraId="3E72E81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93E57E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7BE1BF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In[33]:</w:t>
      </w:r>
    </w:p>
    <w:p w14:paraId="6342D82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66AFD5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1862D7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rho = [257,258,352,353,445,446,541,542,636,637,734,733]</w:t>
      </w:r>
    </w:p>
    <w:p w14:paraId="338B7B9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theta = [-1.53588974175501 ,-1.53588974175501,-1.53588974175501, -1.53588974175501,-1.53588974175501,-1.53588974175501]</w:t>
      </w:r>
    </w:p>
    <w:p w14:paraId="0911E4C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#gray_img = cv2.imread('original_imgs/hough.jpg', cv2.IMREAD_GRAYSCALE)</w:t>
      </w:r>
    </w:p>
    <w:p w14:paraId="0E83006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dup = np.copy(edges)</w:t>
      </w:r>
    </w:p>
    <w:p w14:paraId="52B38C9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#gs = gray_img.shape</w:t>
      </w:r>
    </w:p>
    <w:p w14:paraId="4D26666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diag_len = np.ceil(np.sqrt(dup.shape[0] *dup.shape[0]+ dup.shape[1] * dup.shape[1]))</w:t>
      </w:r>
    </w:p>
    <w:p w14:paraId="5532A76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indices = []</w:t>
      </w:r>
    </w:p>
    <w:p w14:paraId="134CE02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for i in range(dup.shape[0]):</w:t>
      </w:r>
    </w:p>
    <w:p w14:paraId="0740FC5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j in range(dup.shape[1]):</w:t>
      </w:r>
    </w:p>
    <w:p w14:paraId="631C33F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t in theta:</w:t>
      </w:r>
    </w:p>
    <w:p w14:paraId="4C039A8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rho_dup = round(i * np.cos(t) + j * np.sin(t))+diag_len</w:t>
      </w:r>
    </w:p>
    <w:p w14:paraId="414CCFB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#print(rho_dup, rho)</w:t>
      </w:r>
    </w:p>
    <w:p w14:paraId="3AC8832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for r in rho:</w:t>
      </w:r>
    </w:p>
    <w:p w14:paraId="395D594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if r == rho_dup:</w:t>
      </w:r>
    </w:p>
    <w:p w14:paraId="4D378D6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    indices.append([i, j])            </w:t>
      </w:r>
    </w:p>
    <w:p w14:paraId="6739801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3F4B97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E7CF24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In[34]:</w:t>
      </w:r>
    </w:p>
    <w:p w14:paraId="1A66C5D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3C17AB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08E7B2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gray_img = cv2.imread('original_imgs/hough.jpg')</w:t>
      </w:r>
    </w:p>
    <w:p w14:paraId="55166C2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output = np.zeros((gray_img.shape[0],gray_img.shape[1]))</w:t>
      </w:r>
    </w:p>
    <w:p w14:paraId="583F820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76C6EC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for i in indices:</w:t>
      </w:r>
    </w:p>
    <w:p w14:paraId="35E1DA0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gray_img[i[0],i[1]] = (0,255,0)</w:t>
      </w:r>
    </w:p>
    <w:p w14:paraId="3474FD7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72C219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cv2.imwrite("output/red_line.jpg",gray_img)</w:t>
      </w:r>
    </w:p>
    <w:p w14:paraId="431228A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AAF47D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164F36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In[49]:</w:t>
      </w:r>
    </w:p>
    <w:p w14:paraId="38D9A10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002C29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4EFCDC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img_b = cv2.imread('original_imgs/hough.jpg')</w:t>
      </w:r>
    </w:p>
    <w:p w14:paraId="0EB7457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hsv_img_b = cv2.cvtColor(img_b,cv2.COLOR_BGR2HSV)</w:t>
      </w:r>
    </w:p>
    <w:p w14:paraId="27F0696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lower_blue = np.array([95,60,110],np.uint8)</w:t>
      </w:r>
    </w:p>
    <w:p w14:paraId="4D0779D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upper_blue = np.array([110,140,150],np.uint8)</w:t>
      </w:r>
    </w:p>
    <w:p w14:paraId="32DA118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mask1 = cv2.inRange(hsv_img_b, lower_blue, upper_blue)</w:t>
      </w:r>
    </w:p>
    <w:p w14:paraId="72DE915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F7AFD7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output_hsv_b = hsv_img_b.copy()</w:t>
      </w:r>
    </w:p>
    <w:p w14:paraId="0C5A9B1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output_hsv_b[np.where(mask1==0)] = 0</w:t>
      </w:r>
    </w:p>
    <w:p w14:paraId="0AFBB70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5A9C8A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cv2.imwrite("onlyblue.jpg",output_hsv_b)</w:t>
      </w:r>
    </w:p>
    <w:p w14:paraId="0D82CC1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DDB5A2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131E69E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In[50]:</w:t>
      </w:r>
    </w:p>
    <w:p w14:paraId="10D2885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77C4F98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AA6537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edges_b = detectEdges(output_hsv_b)</w:t>
      </w:r>
    </w:p>
    <w:p w14:paraId="39DBD8F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cv2.imwrite("blue_edge.jpg",edges_b)</w:t>
      </w:r>
    </w:p>
    <w:p w14:paraId="421F371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290A85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2972D0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In[62]:</w:t>
      </w:r>
    </w:p>
    <w:p w14:paraId="3CA674E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8E081B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7DD0640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accumulators_b,thetas_b,rhos_b = hough_line(edges_b)</w:t>
      </w:r>
    </w:p>
    <w:p w14:paraId="354584A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print(accumulators_b.shape)</w:t>
      </w:r>
    </w:p>
    <w:p w14:paraId="46FE54A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code to get the indices which are above the range</w:t>
      </w:r>
    </w:p>
    <w:p w14:paraId="26036D8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idx_b = np.argmax(accumulators_b)</w:t>
      </w:r>
    </w:p>
    <w:p w14:paraId="6C8DB77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print(idx_b)</w:t>
      </w:r>
    </w:p>
    <w:p w14:paraId="13C4783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print(accumulators_b[int(idx_b/accumulators_b.shape[1]),int(idx_b%accumulators_b.shape[1])])</w:t>
      </w:r>
    </w:p>
    <w:p w14:paraId="7344DF7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mask_b = [accumulators_b &gt; 125.] [0] * 1.</w:t>
      </w:r>
    </w:p>
    <w:p w14:paraId="343E0AB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accum_b = accumulators_b * mask_b</w:t>
      </w:r>
    </w:p>
    <w:p w14:paraId="4B2DB55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rho_b = []</w:t>
      </w:r>
    </w:p>
    <w:p w14:paraId="3393BB6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theta_b = []</w:t>
      </w:r>
    </w:p>
    <w:p w14:paraId="4589399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for i in range(mask_b.shape[0]):</w:t>
      </w:r>
    </w:p>
    <w:p w14:paraId="3C73CB5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j in range(mask_b.shape[1]):</w:t>
      </w:r>
    </w:p>
    <w:p w14:paraId="414BE4B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if mask_b[i,j]==1:</w:t>
      </w:r>
    </w:p>
    <w:p w14:paraId="1792888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rho_b.append(i)</w:t>
      </w:r>
    </w:p>
    <w:p w14:paraId="6B8CEF3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theta_b.append(thetas_b[j])</w:t>
      </w:r>
    </w:p>
    <w:p w14:paraId="18C2366D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DAEA97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0A8516F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In[80]:</w:t>
      </w:r>
    </w:p>
    <w:p w14:paraId="3448FE7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F561D3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55AB19C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r_b,t_b= minimise_no_rhos(rho_b,theta_b)</w:t>
      </w:r>
    </w:p>
    <w:p w14:paraId="2009931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2A5C5CA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45B4C3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In[65]:</w:t>
      </w:r>
    </w:p>
    <w:p w14:paraId="2D87696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3EE3F16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9B0095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rho_b = [489,490,564,565,637,638,708,709,779,780,853,854,930,931]</w:t>
      </w:r>
    </w:p>
    <w:p w14:paraId="0162B55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theta_b =[-0.9424777960769379]</w:t>
      </w:r>
    </w:p>
    <w:p w14:paraId="42D435BB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#gray_img = cv2.imread('original_imgs/hough.jpg', cv2.IMREAD_GRAYSCALE)</w:t>
      </w:r>
    </w:p>
    <w:p w14:paraId="621E205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dup_b = np.copy(edges_b)</w:t>
      </w:r>
    </w:p>
    <w:p w14:paraId="38CAE9D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#gs = gray_img.shape</w:t>
      </w:r>
    </w:p>
    <w:p w14:paraId="5B79C73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diag_len_b = np.ceil(np.sqrt(dup_b.shape[0] *dup_b.shape[0]+ dup_b.shape[1] * dup_b.shape[1]))</w:t>
      </w:r>
    </w:p>
    <w:p w14:paraId="69DBF78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indices_b = []</w:t>
      </w:r>
    </w:p>
    <w:p w14:paraId="36B39D2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for i in range(dup_b.shape[0]):</w:t>
      </w:r>
    </w:p>
    <w:p w14:paraId="23A0DA5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for j in range(dup_b.shape[1]):</w:t>
      </w:r>
    </w:p>
    <w:p w14:paraId="6CE4975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for t in theta_b:</w:t>
      </w:r>
    </w:p>
    <w:p w14:paraId="188EC1BE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rho_dup = round(i * np.cos(t) + j * np.sin(t))+diag_len_b</w:t>
      </w:r>
    </w:p>
    <w:p w14:paraId="37AB677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#print(rho_dup, rho_b)</w:t>
      </w:r>
    </w:p>
    <w:p w14:paraId="45AD5171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for r in rho_b:</w:t>
      </w:r>
    </w:p>
    <w:p w14:paraId="251A36A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if r == rho_dup:</w:t>
      </w:r>
    </w:p>
    <w:p w14:paraId="79AEFC34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 xml:space="preserve">                    indices_b.append([i, j])  </w:t>
      </w:r>
    </w:p>
    <w:p w14:paraId="490E53CC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5B18B28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7345366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 In[66]:</w:t>
      </w:r>
    </w:p>
    <w:p w14:paraId="18BB5D43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66F58DB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gray_img_b = cv2.imread('original_imgs/hough.jpg')</w:t>
      </w:r>
    </w:p>
    <w:p w14:paraId="754A45B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#output = np.zeros((gray_img_b.shape[0],gray_img_b.shape[1]))</w:t>
      </w:r>
    </w:p>
    <w:p w14:paraId="3D60C1EA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43FBF869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for i in indices_b:</w:t>
      </w:r>
    </w:p>
    <w:p w14:paraId="3475BC25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lastRenderedPageBreak/>
        <w:t xml:space="preserve">    gray_img_b[i[0],i[1]] = (0,255,0)</w:t>
      </w:r>
    </w:p>
    <w:p w14:paraId="23BFB5C7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</w:p>
    <w:p w14:paraId="0CAD6112" w14:textId="77777777" w:rsidR="00B6496A" w:rsidRPr="00B6496A" w:rsidRDefault="00B6496A" w:rsidP="00B6496A">
      <w:pPr>
        <w:autoSpaceDE w:val="0"/>
        <w:autoSpaceDN w:val="0"/>
        <w:adjustRightInd w:val="0"/>
        <w:rPr>
          <w:rFonts w:ascii="AppleSystemUIFont" w:hAnsi="AppleSystemUIFont" w:cs="AppleSystemUIFont"/>
          <w:sz w:val="18"/>
          <w:szCs w:val="18"/>
        </w:rPr>
      </w:pPr>
      <w:r w:rsidRPr="00B6496A">
        <w:rPr>
          <w:rFonts w:ascii="AppleSystemUIFont" w:hAnsi="AppleSystemUIFont" w:cs="AppleSystemUIFont"/>
          <w:sz w:val="18"/>
          <w:szCs w:val="18"/>
        </w:rPr>
        <w:t>cv2.imwrite("output/blue_line.jpg",gray_img_b)</w:t>
      </w:r>
    </w:p>
    <w:p w14:paraId="7D437D8A" w14:textId="77777777" w:rsidR="00F21BD5" w:rsidRDefault="00F21BD5" w:rsidP="00F21BD5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04A7529C" w14:textId="55BA9EE1" w:rsidR="005F368F" w:rsidRDefault="005F368F" w:rsidP="009F1D02">
      <w:pPr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3.</w:t>
      </w:r>
      <w:r w:rsidR="00A8481A">
        <w:rPr>
          <w:b/>
          <w:bCs/>
          <w:spacing w:val="24"/>
          <w:kern w:val="1"/>
        </w:rPr>
        <w:t>3</w:t>
      </w:r>
      <w:r>
        <w:rPr>
          <w:b/>
          <w:bCs/>
          <w:spacing w:val="24"/>
          <w:kern w:val="1"/>
        </w:rPr>
        <w:tab/>
        <w:t>Output</w:t>
      </w:r>
    </w:p>
    <w:p w14:paraId="736DFF38" w14:textId="77777777" w:rsidR="00B341B8" w:rsidRPr="009F1D02" w:rsidRDefault="00B341B8" w:rsidP="009F1D02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644589E5" w14:textId="2D9F0469" w:rsidR="00980C2F" w:rsidRDefault="00B341B8" w:rsidP="00CD0A0F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</w:rPr>
        <w:drawing>
          <wp:inline distT="0" distB="0" distL="0" distR="0" wp14:anchorId="23427D74" wp14:editId="12C2C98B">
            <wp:extent cx="3251129" cy="232833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d_lin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7" cy="23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E8CA" w14:textId="4FE03775" w:rsidR="00CE543B" w:rsidRDefault="00CE543B" w:rsidP="00CD0A0F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  <w:r w:rsidRPr="00190880">
        <w:rPr>
          <w:bCs/>
          <w:spacing w:val="24"/>
          <w:kern w:val="1"/>
        </w:rPr>
        <w:t xml:space="preserve">Figure 10: Red </w:t>
      </w:r>
      <w:r w:rsidR="000C3AE9">
        <w:rPr>
          <w:bCs/>
          <w:spacing w:val="24"/>
          <w:kern w:val="1"/>
        </w:rPr>
        <w:t>L</w:t>
      </w:r>
      <w:r w:rsidRPr="00190880">
        <w:rPr>
          <w:bCs/>
          <w:spacing w:val="24"/>
          <w:kern w:val="1"/>
        </w:rPr>
        <w:t xml:space="preserve">ine </w:t>
      </w:r>
      <w:r w:rsidR="00F5227E">
        <w:rPr>
          <w:bCs/>
          <w:spacing w:val="24"/>
          <w:kern w:val="1"/>
        </w:rPr>
        <w:t>– 6 line detected</w:t>
      </w:r>
    </w:p>
    <w:p w14:paraId="62E282E0" w14:textId="26C3C50F" w:rsidR="003E1886" w:rsidRDefault="003E1886" w:rsidP="00CD0A0F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</w:p>
    <w:p w14:paraId="3F6BA9B0" w14:textId="5A363D23" w:rsidR="003E1886" w:rsidRDefault="003E1886" w:rsidP="00CD0A0F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  <w:r>
        <w:rPr>
          <w:bCs/>
          <w:noProof/>
          <w:spacing w:val="24"/>
          <w:kern w:val="1"/>
        </w:rPr>
        <w:drawing>
          <wp:inline distT="0" distB="0" distL="0" distR="0" wp14:anchorId="68ECDD6C" wp14:editId="6B7B0A49">
            <wp:extent cx="3274773" cy="2345267"/>
            <wp:effectExtent l="0" t="0" r="190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ue_lin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189" cy="23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42AD" w14:textId="70F14FD3" w:rsidR="00931F71" w:rsidRPr="00190880" w:rsidRDefault="00931F71" w:rsidP="00CD0A0F">
      <w:pPr>
        <w:widowControl w:val="0"/>
        <w:autoSpaceDE w:val="0"/>
        <w:autoSpaceDN w:val="0"/>
        <w:adjustRightInd w:val="0"/>
        <w:jc w:val="center"/>
        <w:rPr>
          <w:bCs/>
          <w:spacing w:val="24"/>
          <w:kern w:val="1"/>
        </w:rPr>
      </w:pPr>
      <w:r>
        <w:rPr>
          <w:bCs/>
          <w:spacing w:val="24"/>
          <w:kern w:val="1"/>
        </w:rPr>
        <w:t>Figure 11: Blue Line</w:t>
      </w:r>
      <w:r w:rsidR="000D1E45">
        <w:rPr>
          <w:bCs/>
          <w:spacing w:val="24"/>
          <w:kern w:val="1"/>
        </w:rPr>
        <w:t xml:space="preserve"> – 7 lines detected</w:t>
      </w:r>
    </w:p>
    <w:p w14:paraId="3B3D7834" w14:textId="0D53CD1A" w:rsidR="00F570CF" w:rsidRDefault="00F570CF" w:rsidP="005F368F">
      <w:pPr>
        <w:autoSpaceDE w:val="0"/>
        <w:autoSpaceDN w:val="0"/>
        <w:adjustRightInd w:val="0"/>
        <w:rPr>
          <w:rFonts w:ascii="AppleSystemUIFont" w:hAnsi="AppleSystemUIFont" w:cs="AppleSystemUIFont"/>
          <w:sz w:val="24"/>
          <w:szCs w:val="24"/>
        </w:rPr>
      </w:pPr>
    </w:p>
    <w:p w14:paraId="21202FE1" w14:textId="651B7528" w:rsidR="00872B6A" w:rsidRDefault="00872B6A" w:rsidP="00872B6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4</w:t>
      </w:r>
      <w:r>
        <w:rPr>
          <w:b/>
          <w:bCs/>
          <w:spacing w:val="24"/>
          <w:kern w:val="1"/>
          <w:sz w:val="24"/>
          <w:szCs w:val="24"/>
        </w:rPr>
        <w:tab/>
      </w:r>
      <w:r w:rsidR="00D21993">
        <w:rPr>
          <w:b/>
          <w:bCs/>
          <w:spacing w:val="24"/>
          <w:kern w:val="1"/>
          <w:sz w:val="24"/>
          <w:szCs w:val="24"/>
        </w:rPr>
        <w:t>Conclusion</w:t>
      </w:r>
    </w:p>
    <w:p w14:paraId="239B0A0A" w14:textId="52E58A0D" w:rsidR="008B7D30" w:rsidRDefault="008B7D30">
      <w:pPr>
        <w:widowControl w:val="0"/>
        <w:autoSpaceDE w:val="0"/>
        <w:autoSpaceDN w:val="0"/>
        <w:adjustRightInd w:val="0"/>
        <w:spacing w:before="240" w:after="40" w:line="226" w:lineRule="auto"/>
        <w:rPr>
          <w:spacing w:val="5"/>
          <w:kern w:val="1"/>
        </w:rPr>
      </w:pPr>
      <w:r>
        <w:rPr>
          <w:spacing w:val="5"/>
          <w:kern w:val="1"/>
        </w:rPr>
        <w:t>All the tasks such as Morphology,</w:t>
      </w:r>
      <w:r w:rsidR="00444056">
        <w:rPr>
          <w:spacing w:val="5"/>
          <w:kern w:val="1"/>
        </w:rPr>
        <w:t xml:space="preserve"> </w:t>
      </w:r>
      <w:r>
        <w:rPr>
          <w:spacing w:val="5"/>
          <w:kern w:val="1"/>
        </w:rPr>
        <w:t>Segmentation and Hough transform are implemented for the given input images and the respective code and output images are provided in the report.</w:t>
      </w:r>
    </w:p>
    <w:p w14:paraId="75554C72" w14:textId="71B76498" w:rsidR="002D0824" w:rsidRDefault="002D0824">
      <w:pPr>
        <w:widowControl w:val="0"/>
        <w:autoSpaceDE w:val="0"/>
        <w:autoSpaceDN w:val="0"/>
        <w:adjustRightInd w:val="0"/>
        <w:spacing w:before="240" w:after="40" w:line="226" w:lineRule="auto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References</w:t>
      </w:r>
    </w:p>
    <w:p w14:paraId="355F58F3" w14:textId="346FFE4B" w:rsidR="002D0824" w:rsidRDefault="002D0824" w:rsidP="00305A0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18"/>
          <w:szCs w:val="18"/>
        </w:rPr>
      </w:pPr>
      <w:r>
        <w:rPr>
          <w:spacing w:val="5"/>
          <w:kern w:val="1"/>
          <w:sz w:val="18"/>
          <w:szCs w:val="18"/>
        </w:rPr>
        <w:t xml:space="preserve">[1] </w:t>
      </w:r>
      <w:r w:rsidR="00EC26CA" w:rsidRPr="00EC26CA">
        <w:rPr>
          <w:spacing w:val="5"/>
          <w:kern w:val="1"/>
          <w:sz w:val="18"/>
          <w:szCs w:val="18"/>
        </w:rPr>
        <w:t>Richard Szeliski</w:t>
      </w:r>
      <w:r w:rsidR="005E1478">
        <w:rPr>
          <w:spacing w:val="5"/>
          <w:kern w:val="1"/>
          <w:sz w:val="18"/>
          <w:szCs w:val="18"/>
        </w:rPr>
        <w:t xml:space="preserve"> (2010)</w:t>
      </w:r>
      <w:r w:rsidR="00F67A1B">
        <w:rPr>
          <w:spacing w:val="5"/>
          <w:kern w:val="1"/>
          <w:sz w:val="18"/>
          <w:szCs w:val="18"/>
        </w:rPr>
        <w:t>,</w:t>
      </w:r>
      <w:r w:rsidR="00EC26CA">
        <w:rPr>
          <w:spacing w:val="5"/>
          <w:kern w:val="1"/>
          <w:sz w:val="18"/>
          <w:szCs w:val="18"/>
        </w:rPr>
        <w:t xml:space="preserve"> </w:t>
      </w:r>
      <w:r w:rsidR="00305A03" w:rsidRPr="00305A03">
        <w:rPr>
          <w:spacing w:val="5"/>
          <w:kern w:val="1"/>
          <w:sz w:val="18"/>
          <w:szCs w:val="18"/>
        </w:rPr>
        <w:t>Computer Vision:</w:t>
      </w:r>
      <w:r w:rsidR="001D1264">
        <w:rPr>
          <w:spacing w:val="5"/>
          <w:kern w:val="1"/>
          <w:sz w:val="18"/>
          <w:szCs w:val="18"/>
        </w:rPr>
        <w:t xml:space="preserve"> </w:t>
      </w:r>
      <w:r w:rsidR="00305A03" w:rsidRPr="00305A03">
        <w:rPr>
          <w:spacing w:val="5"/>
          <w:kern w:val="1"/>
          <w:sz w:val="18"/>
          <w:szCs w:val="18"/>
        </w:rPr>
        <w:t>Algorithms and Applications</w:t>
      </w:r>
      <w:r w:rsidR="00007FD3">
        <w:rPr>
          <w:spacing w:val="5"/>
          <w:kern w:val="1"/>
          <w:sz w:val="18"/>
          <w:szCs w:val="18"/>
        </w:rPr>
        <w:t xml:space="preserve"> </w:t>
      </w:r>
    </w:p>
    <w:p w14:paraId="282AE42D" w14:textId="7F2A972C" w:rsidR="009B3A23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18"/>
          <w:szCs w:val="18"/>
        </w:rPr>
      </w:pPr>
      <w:r>
        <w:rPr>
          <w:spacing w:val="5"/>
          <w:kern w:val="1"/>
          <w:sz w:val="18"/>
          <w:szCs w:val="18"/>
        </w:rPr>
        <w:t xml:space="preserve">[2] </w:t>
      </w:r>
      <w:hyperlink r:id="rId27" w:history="1">
        <w:r w:rsidR="009B3A23" w:rsidRPr="00DA4F8E">
          <w:rPr>
            <w:rStyle w:val="Hyperlink"/>
            <w:spacing w:val="5"/>
            <w:kern w:val="1"/>
            <w:sz w:val="18"/>
            <w:szCs w:val="18"/>
          </w:rPr>
          <w:t>https://docs.opencv.org/2.4/doc/tutorials/</w:t>
        </w:r>
      </w:hyperlink>
      <w:r w:rsidR="009B3A23">
        <w:rPr>
          <w:spacing w:val="5"/>
          <w:kern w:val="1"/>
          <w:sz w:val="18"/>
          <w:szCs w:val="18"/>
        </w:rPr>
        <w:t xml:space="preserve"> </w:t>
      </w:r>
    </w:p>
    <w:p w14:paraId="3BA76D54" w14:textId="11DA5C68" w:rsidR="002D0824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  <w:sz w:val="18"/>
          <w:szCs w:val="18"/>
        </w:rPr>
        <w:t xml:space="preserve">[3] </w:t>
      </w:r>
      <w:hyperlink r:id="rId28" w:history="1">
        <w:r w:rsidR="000907FF" w:rsidRPr="00DA4F8E">
          <w:rPr>
            <w:rStyle w:val="Hyperlink"/>
            <w:spacing w:val="5"/>
            <w:kern w:val="1"/>
            <w:sz w:val="18"/>
            <w:szCs w:val="18"/>
          </w:rPr>
          <w:t>https://docs.python.org/3/</w:t>
        </w:r>
      </w:hyperlink>
      <w:r w:rsidR="000907FF">
        <w:rPr>
          <w:spacing w:val="5"/>
          <w:kern w:val="1"/>
          <w:sz w:val="18"/>
          <w:szCs w:val="18"/>
        </w:rPr>
        <w:t xml:space="preserve"> </w:t>
      </w:r>
    </w:p>
    <w:sectPr w:rsidR="002D0824" w:rsidSect="00DE65AC">
      <w:type w:val="continuous"/>
      <w:pgSz w:w="12240" w:h="15840"/>
      <w:pgMar w:top="1440" w:right="2160" w:bottom="1440" w:left="216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21BB3" w14:textId="77777777" w:rsidR="00490AC5" w:rsidRDefault="00490AC5" w:rsidP="006A0DF3">
      <w:r>
        <w:separator/>
      </w:r>
    </w:p>
  </w:endnote>
  <w:endnote w:type="continuationSeparator" w:id="0">
    <w:p w14:paraId="2D99533B" w14:textId="77777777" w:rsidR="00490AC5" w:rsidRDefault="00490AC5" w:rsidP="006A0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B230A" w14:textId="77777777" w:rsidR="00490AC5" w:rsidRDefault="00490AC5" w:rsidP="006A0DF3">
      <w:r>
        <w:separator/>
      </w:r>
    </w:p>
  </w:footnote>
  <w:footnote w:type="continuationSeparator" w:id="0">
    <w:p w14:paraId="12BA815C" w14:textId="77777777" w:rsidR="00490AC5" w:rsidRDefault="00490AC5" w:rsidP="006A0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3D649CB"/>
    <w:multiLevelType w:val="hybridMultilevel"/>
    <w:tmpl w:val="3E06EFFE"/>
    <w:lvl w:ilvl="0" w:tplc="8ADED32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835D3"/>
    <w:multiLevelType w:val="multilevel"/>
    <w:tmpl w:val="2C10C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AF3AC8"/>
    <w:multiLevelType w:val="hybridMultilevel"/>
    <w:tmpl w:val="9C50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127C3"/>
    <w:multiLevelType w:val="multilevel"/>
    <w:tmpl w:val="2BF6E0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DEF417D"/>
    <w:multiLevelType w:val="hybridMultilevel"/>
    <w:tmpl w:val="22241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90592"/>
    <w:multiLevelType w:val="hybridMultilevel"/>
    <w:tmpl w:val="B2B08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D9158A"/>
    <w:multiLevelType w:val="hybridMultilevel"/>
    <w:tmpl w:val="3FCE0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F6A77"/>
    <w:multiLevelType w:val="hybridMultilevel"/>
    <w:tmpl w:val="3490D524"/>
    <w:lvl w:ilvl="0" w:tplc="3DC06AD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1334A"/>
    <w:multiLevelType w:val="multilevel"/>
    <w:tmpl w:val="932C8E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B730785"/>
    <w:multiLevelType w:val="hybridMultilevel"/>
    <w:tmpl w:val="0D1AF086"/>
    <w:lvl w:ilvl="0" w:tplc="9FDAE5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755BE2"/>
    <w:multiLevelType w:val="hybridMultilevel"/>
    <w:tmpl w:val="94AE5D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505F0"/>
    <w:multiLevelType w:val="hybridMultilevel"/>
    <w:tmpl w:val="6B8E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D8DB40">
      <w:numFmt w:val="bullet"/>
      <w:lvlText w:val=""/>
      <w:lvlJc w:val="left"/>
      <w:pPr>
        <w:ind w:left="2160" w:hanging="360"/>
      </w:pPr>
      <w:rPr>
        <w:rFonts w:ascii="Symbol" w:eastAsia="Times New Roman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85F91"/>
    <w:multiLevelType w:val="hybridMultilevel"/>
    <w:tmpl w:val="6B9CA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B87807"/>
    <w:multiLevelType w:val="multilevel"/>
    <w:tmpl w:val="D43C929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A87333D"/>
    <w:multiLevelType w:val="hybridMultilevel"/>
    <w:tmpl w:val="8C92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E0282"/>
    <w:multiLevelType w:val="hybridMultilevel"/>
    <w:tmpl w:val="AEC8B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1891B7F"/>
    <w:multiLevelType w:val="hybridMultilevel"/>
    <w:tmpl w:val="D474EF28"/>
    <w:lvl w:ilvl="0" w:tplc="27600BDA">
      <w:numFmt w:val="bullet"/>
      <w:lvlText w:val="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50B49452">
      <w:numFmt w:val="bullet"/>
      <w:lvlText w:val=""/>
      <w:lvlJc w:val="left"/>
      <w:pPr>
        <w:ind w:left="1440" w:hanging="360"/>
      </w:pPr>
      <w:rPr>
        <w:rFonts w:ascii="Symbol" w:eastAsia="Times New Roman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001E3A"/>
    <w:multiLevelType w:val="hybridMultilevel"/>
    <w:tmpl w:val="B8BC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854F8"/>
    <w:multiLevelType w:val="hybridMultilevel"/>
    <w:tmpl w:val="DAA46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97438"/>
    <w:multiLevelType w:val="hybridMultilevel"/>
    <w:tmpl w:val="9F5C0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F2354"/>
    <w:multiLevelType w:val="hybridMultilevel"/>
    <w:tmpl w:val="26584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19"/>
  </w:num>
  <w:num w:numId="6">
    <w:abstractNumId w:val="21"/>
  </w:num>
  <w:num w:numId="7">
    <w:abstractNumId w:val="14"/>
  </w:num>
  <w:num w:numId="8">
    <w:abstractNumId w:val="7"/>
  </w:num>
  <w:num w:numId="9">
    <w:abstractNumId w:val="20"/>
  </w:num>
  <w:num w:numId="10">
    <w:abstractNumId w:val="23"/>
  </w:num>
  <w:num w:numId="11">
    <w:abstractNumId w:val="8"/>
  </w:num>
  <w:num w:numId="12">
    <w:abstractNumId w:val="18"/>
  </w:num>
  <w:num w:numId="13">
    <w:abstractNumId w:val="10"/>
  </w:num>
  <w:num w:numId="14">
    <w:abstractNumId w:val="17"/>
  </w:num>
  <w:num w:numId="15">
    <w:abstractNumId w:val="12"/>
  </w:num>
  <w:num w:numId="16">
    <w:abstractNumId w:val="3"/>
  </w:num>
  <w:num w:numId="17">
    <w:abstractNumId w:val="13"/>
  </w:num>
  <w:num w:numId="18">
    <w:abstractNumId w:val="16"/>
  </w:num>
  <w:num w:numId="19">
    <w:abstractNumId w:val="22"/>
  </w:num>
  <w:num w:numId="20">
    <w:abstractNumId w:val="6"/>
  </w:num>
  <w:num w:numId="21">
    <w:abstractNumId w:val="4"/>
  </w:num>
  <w:num w:numId="22">
    <w:abstractNumId w:val="11"/>
  </w:num>
  <w:num w:numId="23">
    <w:abstractNumId w:val="9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1E"/>
    <w:rsid w:val="00003A58"/>
    <w:rsid w:val="00007E9E"/>
    <w:rsid w:val="00007FD3"/>
    <w:rsid w:val="000111CA"/>
    <w:rsid w:val="00012181"/>
    <w:rsid w:val="0001269F"/>
    <w:rsid w:val="00014E4D"/>
    <w:rsid w:val="000156E1"/>
    <w:rsid w:val="000231F7"/>
    <w:rsid w:val="00023621"/>
    <w:rsid w:val="00031965"/>
    <w:rsid w:val="0003490F"/>
    <w:rsid w:val="000356AC"/>
    <w:rsid w:val="00035AEC"/>
    <w:rsid w:val="000446EB"/>
    <w:rsid w:val="000619B4"/>
    <w:rsid w:val="00065D7B"/>
    <w:rsid w:val="000677B4"/>
    <w:rsid w:val="000748FD"/>
    <w:rsid w:val="00077370"/>
    <w:rsid w:val="0008156D"/>
    <w:rsid w:val="0008200F"/>
    <w:rsid w:val="00082058"/>
    <w:rsid w:val="000907FF"/>
    <w:rsid w:val="0009490E"/>
    <w:rsid w:val="00095D2A"/>
    <w:rsid w:val="000A13A3"/>
    <w:rsid w:val="000A1D76"/>
    <w:rsid w:val="000A2D61"/>
    <w:rsid w:val="000B2A1E"/>
    <w:rsid w:val="000C06DB"/>
    <w:rsid w:val="000C13F7"/>
    <w:rsid w:val="000C3AE9"/>
    <w:rsid w:val="000D1E45"/>
    <w:rsid w:val="000D31A6"/>
    <w:rsid w:val="000D74ED"/>
    <w:rsid w:val="000E05A8"/>
    <w:rsid w:val="000E0E07"/>
    <w:rsid w:val="000F0ACC"/>
    <w:rsid w:val="000F1815"/>
    <w:rsid w:val="000F4F7A"/>
    <w:rsid w:val="00100347"/>
    <w:rsid w:val="001006FB"/>
    <w:rsid w:val="00100EAC"/>
    <w:rsid w:val="001018B0"/>
    <w:rsid w:val="001055BD"/>
    <w:rsid w:val="00105AA5"/>
    <w:rsid w:val="00113E1D"/>
    <w:rsid w:val="00117959"/>
    <w:rsid w:val="0012011E"/>
    <w:rsid w:val="001363FE"/>
    <w:rsid w:val="00137E1E"/>
    <w:rsid w:val="00140272"/>
    <w:rsid w:val="00146343"/>
    <w:rsid w:val="0014732B"/>
    <w:rsid w:val="00151B06"/>
    <w:rsid w:val="00152D02"/>
    <w:rsid w:val="001539CD"/>
    <w:rsid w:val="0016486A"/>
    <w:rsid w:val="0016789E"/>
    <w:rsid w:val="001703C8"/>
    <w:rsid w:val="00172EBA"/>
    <w:rsid w:val="0018195F"/>
    <w:rsid w:val="0018275D"/>
    <w:rsid w:val="00183129"/>
    <w:rsid w:val="001836AD"/>
    <w:rsid w:val="00183C67"/>
    <w:rsid w:val="00190880"/>
    <w:rsid w:val="00192AC7"/>
    <w:rsid w:val="00195227"/>
    <w:rsid w:val="0019558D"/>
    <w:rsid w:val="00195759"/>
    <w:rsid w:val="0019670F"/>
    <w:rsid w:val="001971C8"/>
    <w:rsid w:val="001971EE"/>
    <w:rsid w:val="001A2AE3"/>
    <w:rsid w:val="001A4CF0"/>
    <w:rsid w:val="001B4410"/>
    <w:rsid w:val="001B743E"/>
    <w:rsid w:val="001C0549"/>
    <w:rsid w:val="001C4402"/>
    <w:rsid w:val="001D0F86"/>
    <w:rsid w:val="001D1264"/>
    <w:rsid w:val="001D236E"/>
    <w:rsid w:val="001D6C98"/>
    <w:rsid w:val="001E23BA"/>
    <w:rsid w:val="001E44A3"/>
    <w:rsid w:val="001E460D"/>
    <w:rsid w:val="001E4BE0"/>
    <w:rsid w:val="001E7136"/>
    <w:rsid w:val="001F411C"/>
    <w:rsid w:val="001F5043"/>
    <w:rsid w:val="0020030E"/>
    <w:rsid w:val="002014BA"/>
    <w:rsid w:val="002017B5"/>
    <w:rsid w:val="00204D35"/>
    <w:rsid w:val="0020749B"/>
    <w:rsid w:val="002075E3"/>
    <w:rsid w:val="00210C3F"/>
    <w:rsid w:val="002143E1"/>
    <w:rsid w:val="00214499"/>
    <w:rsid w:val="0022057E"/>
    <w:rsid w:val="0022096F"/>
    <w:rsid w:val="00223959"/>
    <w:rsid w:val="002244EA"/>
    <w:rsid w:val="00231C90"/>
    <w:rsid w:val="002336E0"/>
    <w:rsid w:val="0023798C"/>
    <w:rsid w:val="00240C3B"/>
    <w:rsid w:val="00241DE8"/>
    <w:rsid w:val="00245D6D"/>
    <w:rsid w:val="00246223"/>
    <w:rsid w:val="00246652"/>
    <w:rsid w:val="00252227"/>
    <w:rsid w:val="00262D5D"/>
    <w:rsid w:val="002636BC"/>
    <w:rsid w:val="00265760"/>
    <w:rsid w:val="00266A47"/>
    <w:rsid w:val="0027021E"/>
    <w:rsid w:val="00270C85"/>
    <w:rsid w:val="00275DD2"/>
    <w:rsid w:val="0027779C"/>
    <w:rsid w:val="002864A7"/>
    <w:rsid w:val="002876B2"/>
    <w:rsid w:val="00290171"/>
    <w:rsid w:val="002920D3"/>
    <w:rsid w:val="002977B7"/>
    <w:rsid w:val="002A3A90"/>
    <w:rsid w:val="002A5367"/>
    <w:rsid w:val="002B3023"/>
    <w:rsid w:val="002C35E1"/>
    <w:rsid w:val="002C5D40"/>
    <w:rsid w:val="002D0824"/>
    <w:rsid w:val="002D486B"/>
    <w:rsid w:val="002D746F"/>
    <w:rsid w:val="002E4149"/>
    <w:rsid w:val="002E56D8"/>
    <w:rsid w:val="002E7F12"/>
    <w:rsid w:val="00304564"/>
    <w:rsid w:val="00304DEC"/>
    <w:rsid w:val="00305A03"/>
    <w:rsid w:val="003109DE"/>
    <w:rsid w:val="00310CD2"/>
    <w:rsid w:val="00311512"/>
    <w:rsid w:val="00312423"/>
    <w:rsid w:val="00312D4F"/>
    <w:rsid w:val="003179E3"/>
    <w:rsid w:val="00321883"/>
    <w:rsid w:val="00324339"/>
    <w:rsid w:val="00327979"/>
    <w:rsid w:val="00327CAA"/>
    <w:rsid w:val="00327F95"/>
    <w:rsid w:val="0033032F"/>
    <w:rsid w:val="0033199E"/>
    <w:rsid w:val="00331CE4"/>
    <w:rsid w:val="00331EAD"/>
    <w:rsid w:val="00334331"/>
    <w:rsid w:val="00334A85"/>
    <w:rsid w:val="00336C55"/>
    <w:rsid w:val="003437EC"/>
    <w:rsid w:val="00344C79"/>
    <w:rsid w:val="00345916"/>
    <w:rsid w:val="003508FB"/>
    <w:rsid w:val="00361297"/>
    <w:rsid w:val="00361708"/>
    <w:rsid w:val="00362FF0"/>
    <w:rsid w:val="0036649A"/>
    <w:rsid w:val="00371BAC"/>
    <w:rsid w:val="0037254B"/>
    <w:rsid w:val="00373A8C"/>
    <w:rsid w:val="00374B24"/>
    <w:rsid w:val="00381429"/>
    <w:rsid w:val="00381AE4"/>
    <w:rsid w:val="00382990"/>
    <w:rsid w:val="00384AD9"/>
    <w:rsid w:val="00384DBA"/>
    <w:rsid w:val="0038612D"/>
    <w:rsid w:val="00386F31"/>
    <w:rsid w:val="00391986"/>
    <w:rsid w:val="00396984"/>
    <w:rsid w:val="00397D20"/>
    <w:rsid w:val="003A0C3C"/>
    <w:rsid w:val="003A19E9"/>
    <w:rsid w:val="003A1FCB"/>
    <w:rsid w:val="003A2EB9"/>
    <w:rsid w:val="003B06B8"/>
    <w:rsid w:val="003B1C6E"/>
    <w:rsid w:val="003B26D0"/>
    <w:rsid w:val="003B6BC5"/>
    <w:rsid w:val="003B7EB7"/>
    <w:rsid w:val="003C0CD3"/>
    <w:rsid w:val="003C660F"/>
    <w:rsid w:val="003D2E59"/>
    <w:rsid w:val="003E0249"/>
    <w:rsid w:val="003E106E"/>
    <w:rsid w:val="003E1886"/>
    <w:rsid w:val="003E28DE"/>
    <w:rsid w:val="003E4A8F"/>
    <w:rsid w:val="003F096B"/>
    <w:rsid w:val="003F23FE"/>
    <w:rsid w:val="003F32FE"/>
    <w:rsid w:val="00401E2A"/>
    <w:rsid w:val="004110E3"/>
    <w:rsid w:val="00412E58"/>
    <w:rsid w:val="00413F27"/>
    <w:rsid w:val="00416484"/>
    <w:rsid w:val="004232F6"/>
    <w:rsid w:val="0042527F"/>
    <w:rsid w:val="0042778E"/>
    <w:rsid w:val="00433A3A"/>
    <w:rsid w:val="00433ACE"/>
    <w:rsid w:val="00435933"/>
    <w:rsid w:val="004366A8"/>
    <w:rsid w:val="00437F10"/>
    <w:rsid w:val="00440E65"/>
    <w:rsid w:val="00444056"/>
    <w:rsid w:val="004448C2"/>
    <w:rsid w:val="00446DB1"/>
    <w:rsid w:val="004513CC"/>
    <w:rsid w:val="0046235B"/>
    <w:rsid w:val="00470C02"/>
    <w:rsid w:val="00472071"/>
    <w:rsid w:val="00473627"/>
    <w:rsid w:val="00473DF9"/>
    <w:rsid w:val="0047439A"/>
    <w:rsid w:val="00476B1C"/>
    <w:rsid w:val="00480139"/>
    <w:rsid w:val="00482E12"/>
    <w:rsid w:val="00485F3F"/>
    <w:rsid w:val="00487FD6"/>
    <w:rsid w:val="00490AC5"/>
    <w:rsid w:val="00490C50"/>
    <w:rsid w:val="0049426D"/>
    <w:rsid w:val="00497DEB"/>
    <w:rsid w:val="004A4C3D"/>
    <w:rsid w:val="004B4F50"/>
    <w:rsid w:val="004C244C"/>
    <w:rsid w:val="004C7FEB"/>
    <w:rsid w:val="004D197C"/>
    <w:rsid w:val="004D1A5F"/>
    <w:rsid w:val="004D3996"/>
    <w:rsid w:val="004D7E5A"/>
    <w:rsid w:val="004D7F05"/>
    <w:rsid w:val="004E0C92"/>
    <w:rsid w:val="004E2690"/>
    <w:rsid w:val="004E6813"/>
    <w:rsid w:val="004F1FB3"/>
    <w:rsid w:val="004F2D92"/>
    <w:rsid w:val="004F5DE7"/>
    <w:rsid w:val="004F62F2"/>
    <w:rsid w:val="005071FE"/>
    <w:rsid w:val="00511AD0"/>
    <w:rsid w:val="005125EC"/>
    <w:rsid w:val="0051640C"/>
    <w:rsid w:val="005176C7"/>
    <w:rsid w:val="00521668"/>
    <w:rsid w:val="005262F2"/>
    <w:rsid w:val="00531422"/>
    <w:rsid w:val="005336C4"/>
    <w:rsid w:val="00534156"/>
    <w:rsid w:val="00547873"/>
    <w:rsid w:val="0055074D"/>
    <w:rsid w:val="00552244"/>
    <w:rsid w:val="005548D6"/>
    <w:rsid w:val="00554CBC"/>
    <w:rsid w:val="00554CDE"/>
    <w:rsid w:val="005561A7"/>
    <w:rsid w:val="0056608C"/>
    <w:rsid w:val="0057323A"/>
    <w:rsid w:val="00573B56"/>
    <w:rsid w:val="00574998"/>
    <w:rsid w:val="00577D69"/>
    <w:rsid w:val="0058125C"/>
    <w:rsid w:val="00583A13"/>
    <w:rsid w:val="00590BEE"/>
    <w:rsid w:val="005944AF"/>
    <w:rsid w:val="00594DC9"/>
    <w:rsid w:val="00595162"/>
    <w:rsid w:val="00595E6F"/>
    <w:rsid w:val="005A3760"/>
    <w:rsid w:val="005A50D6"/>
    <w:rsid w:val="005B3A17"/>
    <w:rsid w:val="005B4755"/>
    <w:rsid w:val="005B4C58"/>
    <w:rsid w:val="005B71BA"/>
    <w:rsid w:val="005B7D93"/>
    <w:rsid w:val="005D3B6C"/>
    <w:rsid w:val="005D7C67"/>
    <w:rsid w:val="005E0233"/>
    <w:rsid w:val="005E1478"/>
    <w:rsid w:val="005E531C"/>
    <w:rsid w:val="005E7133"/>
    <w:rsid w:val="005F0FA8"/>
    <w:rsid w:val="005F368F"/>
    <w:rsid w:val="005F45D4"/>
    <w:rsid w:val="005F6991"/>
    <w:rsid w:val="005F7770"/>
    <w:rsid w:val="00603E25"/>
    <w:rsid w:val="00610318"/>
    <w:rsid w:val="006175E6"/>
    <w:rsid w:val="00620B79"/>
    <w:rsid w:val="0063189F"/>
    <w:rsid w:val="00633AE2"/>
    <w:rsid w:val="006373B3"/>
    <w:rsid w:val="0064090E"/>
    <w:rsid w:val="00644835"/>
    <w:rsid w:val="00647207"/>
    <w:rsid w:val="00651AC8"/>
    <w:rsid w:val="006535A9"/>
    <w:rsid w:val="0066174F"/>
    <w:rsid w:val="00661BEA"/>
    <w:rsid w:val="0066221D"/>
    <w:rsid w:val="00663AB1"/>
    <w:rsid w:val="00667CA0"/>
    <w:rsid w:val="00667E6D"/>
    <w:rsid w:val="00670C48"/>
    <w:rsid w:val="006724FA"/>
    <w:rsid w:val="0067308D"/>
    <w:rsid w:val="00675110"/>
    <w:rsid w:val="006771AB"/>
    <w:rsid w:val="006809B4"/>
    <w:rsid w:val="0068434F"/>
    <w:rsid w:val="00684AF3"/>
    <w:rsid w:val="006A0DF3"/>
    <w:rsid w:val="006A11FD"/>
    <w:rsid w:val="006A1CEC"/>
    <w:rsid w:val="006A3757"/>
    <w:rsid w:val="006A5FCA"/>
    <w:rsid w:val="006A70C8"/>
    <w:rsid w:val="006B09D0"/>
    <w:rsid w:val="006B1BAF"/>
    <w:rsid w:val="006B376C"/>
    <w:rsid w:val="006B3E52"/>
    <w:rsid w:val="006B597B"/>
    <w:rsid w:val="006B64AD"/>
    <w:rsid w:val="006C546D"/>
    <w:rsid w:val="006D00F8"/>
    <w:rsid w:val="006D1512"/>
    <w:rsid w:val="006D43AC"/>
    <w:rsid w:val="006D451C"/>
    <w:rsid w:val="006D57C3"/>
    <w:rsid w:val="006D6753"/>
    <w:rsid w:val="006D6B32"/>
    <w:rsid w:val="006E0398"/>
    <w:rsid w:val="006E04AA"/>
    <w:rsid w:val="006E0635"/>
    <w:rsid w:val="006E0969"/>
    <w:rsid w:val="006E187E"/>
    <w:rsid w:val="006E2549"/>
    <w:rsid w:val="006E3931"/>
    <w:rsid w:val="006E64FA"/>
    <w:rsid w:val="006F0E5E"/>
    <w:rsid w:val="006F1BE0"/>
    <w:rsid w:val="00704032"/>
    <w:rsid w:val="00713E64"/>
    <w:rsid w:val="00714662"/>
    <w:rsid w:val="0072014B"/>
    <w:rsid w:val="0072376F"/>
    <w:rsid w:val="00725192"/>
    <w:rsid w:val="00727E14"/>
    <w:rsid w:val="007368EB"/>
    <w:rsid w:val="00736938"/>
    <w:rsid w:val="007411E5"/>
    <w:rsid w:val="00742044"/>
    <w:rsid w:val="00744BDA"/>
    <w:rsid w:val="007464F2"/>
    <w:rsid w:val="007504D9"/>
    <w:rsid w:val="007539E1"/>
    <w:rsid w:val="007540A1"/>
    <w:rsid w:val="0075572A"/>
    <w:rsid w:val="007611FB"/>
    <w:rsid w:val="00761541"/>
    <w:rsid w:val="00761F63"/>
    <w:rsid w:val="00761F77"/>
    <w:rsid w:val="00772FD4"/>
    <w:rsid w:val="00776DFB"/>
    <w:rsid w:val="00777609"/>
    <w:rsid w:val="007776D4"/>
    <w:rsid w:val="007807A2"/>
    <w:rsid w:val="00781C69"/>
    <w:rsid w:val="007837FE"/>
    <w:rsid w:val="007842B6"/>
    <w:rsid w:val="007854B8"/>
    <w:rsid w:val="00785612"/>
    <w:rsid w:val="00787305"/>
    <w:rsid w:val="007876A8"/>
    <w:rsid w:val="00792BE3"/>
    <w:rsid w:val="00793F07"/>
    <w:rsid w:val="0079498E"/>
    <w:rsid w:val="007949AB"/>
    <w:rsid w:val="007A361D"/>
    <w:rsid w:val="007A7BE7"/>
    <w:rsid w:val="007B1671"/>
    <w:rsid w:val="007B2452"/>
    <w:rsid w:val="007B27A9"/>
    <w:rsid w:val="007C3141"/>
    <w:rsid w:val="007C696D"/>
    <w:rsid w:val="007C76EA"/>
    <w:rsid w:val="007D61CD"/>
    <w:rsid w:val="007D689B"/>
    <w:rsid w:val="007D6E19"/>
    <w:rsid w:val="007D7720"/>
    <w:rsid w:val="007E0946"/>
    <w:rsid w:val="007E132C"/>
    <w:rsid w:val="007E173C"/>
    <w:rsid w:val="007E39F8"/>
    <w:rsid w:val="007E5CAD"/>
    <w:rsid w:val="007E796B"/>
    <w:rsid w:val="007F0D57"/>
    <w:rsid w:val="00803218"/>
    <w:rsid w:val="008061DA"/>
    <w:rsid w:val="0081056E"/>
    <w:rsid w:val="00810C1C"/>
    <w:rsid w:val="00817BE4"/>
    <w:rsid w:val="00822D8C"/>
    <w:rsid w:val="008304B0"/>
    <w:rsid w:val="00831CCA"/>
    <w:rsid w:val="008333A5"/>
    <w:rsid w:val="00834214"/>
    <w:rsid w:val="008367BB"/>
    <w:rsid w:val="00840014"/>
    <w:rsid w:val="00840390"/>
    <w:rsid w:val="00840AD6"/>
    <w:rsid w:val="0084130F"/>
    <w:rsid w:val="00851C3C"/>
    <w:rsid w:val="00852A95"/>
    <w:rsid w:val="008532CE"/>
    <w:rsid w:val="0085465B"/>
    <w:rsid w:val="00862F4E"/>
    <w:rsid w:val="008634B7"/>
    <w:rsid w:val="00863855"/>
    <w:rsid w:val="0086460F"/>
    <w:rsid w:val="00872B6A"/>
    <w:rsid w:val="00875234"/>
    <w:rsid w:val="00876925"/>
    <w:rsid w:val="00884A96"/>
    <w:rsid w:val="008903E6"/>
    <w:rsid w:val="008A2248"/>
    <w:rsid w:val="008A2E7C"/>
    <w:rsid w:val="008A382F"/>
    <w:rsid w:val="008A6114"/>
    <w:rsid w:val="008A7675"/>
    <w:rsid w:val="008B0E9B"/>
    <w:rsid w:val="008B16ED"/>
    <w:rsid w:val="008B480C"/>
    <w:rsid w:val="008B4F3C"/>
    <w:rsid w:val="008B7D30"/>
    <w:rsid w:val="008C28ED"/>
    <w:rsid w:val="008C70AE"/>
    <w:rsid w:val="008D1F8D"/>
    <w:rsid w:val="008D512B"/>
    <w:rsid w:val="008D584D"/>
    <w:rsid w:val="008E69AC"/>
    <w:rsid w:val="008E6EA8"/>
    <w:rsid w:val="008F1141"/>
    <w:rsid w:val="008F1FBB"/>
    <w:rsid w:val="008F7098"/>
    <w:rsid w:val="00901520"/>
    <w:rsid w:val="009023FB"/>
    <w:rsid w:val="009038F2"/>
    <w:rsid w:val="00903E1C"/>
    <w:rsid w:val="00906D3A"/>
    <w:rsid w:val="009077E5"/>
    <w:rsid w:val="00915067"/>
    <w:rsid w:val="00916002"/>
    <w:rsid w:val="009215F5"/>
    <w:rsid w:val="00922737"/>
    <w:rsid w:val="00923541"/>
    <w:rsid w:val="00923647"/>
    <w:rsid w:val="00924106"/>
    <w:rsid w:val="0092510A"/>
    <w:rsid w:val="00931F71"/>
    <w:rsid w:val="009328AE"/>
    <w:rsid w:val="0093597E"/>
    <w:rsid w:val="00935EF0"/>
    <w:rsid w:val="009372EF"/>
    <w:rsid w:val="00944419"/>
    <w:rsid w:val="0095232A"/>
    <w:rsid w:val="0096071F"/>
    <w:rsid w:val="0096649D"/>
    <w:rsid w:val="00971DB1"/>
    <w:rsid w:val="00980963"/>
    <w:rsid w:val="00980C2F"/>
    <w:rsid w:val="00980F0A"/>
    <w:rsid w:val="00982ECF"/>
    <w:rsid w:val="0098436E"/>
    <w:rsid w:val="00984901"/>
    <w:rsid w:val="0099694A"/>
    <w:rsid w:val="00997DD5"/>
    <w:rsid w:val="009A48DF"/>
    <w:rsid w:val="009A4F78"/>
    <w:rsid w:val="009A6637"/>
    <w:rsid w:val="009B2B62"/>
    <w:rsid w:val="009B32A5"/>
    <w:rsid w:val="009B3A23"/>
    <w:rsid w:val="009B4524"/>
    <w:rsid w:val="009B5EB0"/>
    <w:rsid w:val="009B6780"/>
    <w:rsid w:val="009B6FD3"/>
    <w:rsid w:val="009B7BBF"/>
    <w:rsid w:val="009C17DA"/>
    <w:rsid w:val="009C355C"/>
    <w:rsid w:val="009C3F2D"/>
    <w:rsid w:val="009D0F8A"/>
    <w:rsid w:val="009D2CFA"/>
    <w:rsid w:val="009D7897"/>
    <w:rsid w:val="009E3937"/>
    <w:rsid w:val="009E4FAF"/>
    <w:rsid w:val="009F1D02"/>
    <w:rsid w:val="009F5C28"/>
    <w:rsid w:val="00A12DF3"/>
    <w:rsid w:val="00A13358"/>
    <w:rsid w:val="00A1429F"/>
    <w:rsid w:val="00A177DE"/>
    <w:rsid w:val="00A17DD1"/>
    <w:rsid w:val="00A210D0"/>
    <w:rsid w:val="00A21FE4"/>
    <w:rsid w:val="00A23D44"/>
    <w:rsid w:val="00A274DD"/>
    <w:rsid w:val="00A30E2E"/>
    <w:rsid w:val="00A33BE7"/>
    <w:rsid w:val="00A34C16"/>
    <w:rsid w:val="00A40419"/>
    <w:rsid w:val="00A450AF"/>
    <w:rsid w:val="00A452F2"/>
    <w:rsid w:val="00A525CB"/>
    <w:rsid w:val="00A52D19"/>
    <w:rsid w:val="00A60AD1"/>
    <w:rsid w:val="00A6217D"/>
    <w:rsid w:val="00A667B5"/>
    <w:rsid w:val="00A67974"/>
    <w:rsid w:val="00A70265"/>
    <w:rsid w:val="00A713E7"/>
    <w:rsid w:val="00A718B5"/>
    <w:rsid w:val="00A730F8"/>
    <w:rsid w:val="00A74CF5"/>
    <w:rsid w:val="00A770A2"/>
    <w:rsid w:val="00A80F0C"/>
    <w:rsid w:val="00A8481A"/>
    <w:rsid w:val="00A85959"/>
    <w:rsid w:val="00AA31BA"/>
    <w:rsid w:val="00AA7A19"/>
    <w:rsid w:val="00AB4193"/>
    <w:rsid w:val="00AB437D"/>
    <w:rsid w:val="00AB69B7"/>
    <w:rsid w:val="00AC0549"/>
    <w:rsid w:val="00AC16F5"/>
    <w:rsid w:val="00AC4DC1"/>
    <w:rsid w:val="00AC4F54"/>
    <w:rsid w:val="00AC54C7"/>
    <w:rsid w:val="00AC6D06"/>
    <w:rsid w:val="00AC761F"/>
    <w:rsid w:val="00AD13EF"/>
    <w:rsid w:val="00AD68A7"/>
    <w:rsid w:val="00AD77BA"/>
    <w:rsid w:val="00AE21BA"/>
    <w:rsid w:val="00AE37BD"/>
    <w:rsid w:val="00AE3D13"/>
    <w:rsid w:val="00AE72C5"/>
    <w:rsid w:val="00AF3BBD"/>
    <w:rsid w:val="00AF6328"/>
    <w:rsid w:val="00B000B7"/>
    <w:rsid w:val="00B06249"/>
    <w:rsid w:val="00B12DB0"/>
    <w:rsid w:val="00B216E5"/>
    <w:rsid w:val="00B2272F"/>
    <w:rsid w:val="00B240FC"/>
    <w:rsid w:val="00B31F3F"/>
    <w:rsid w:val="00B341B8"/>
    <w:rsid w:val="00B35BDB"/>
    <w:rsid w:val="00B42157"/>
    <w:rsid w:val="00B45E01"/>
    <w:rsid w:val="00B56159"/>
    <w:rsid w:val="00B61EAC"/>
    <w:rsid w:val="00B6435F"/>
    <w:rsid w:val="00B6496A"/>
    <w:rsid w:val="00B650C3"/>
    <w:rsid w:val="00B65F60"/>
    <w:rsid w:val="00B73AB3"/>
    <w:rsid w:val="00B74DB0"/>
    <w:rsid w:val="00B75E56"/>
    <w:rsid w:val="00B846DF"/>
    <w:rsid w:val="00B86CDF"/>
    <w:rsid w:val="00B90767"/>
    <w:rsid w:val="00BA1A92"/>
    <w:rsid w:val="00BA2435"/>
    <w:rsid w:val="00BA2778"/>
    <w:rsid w:val="00BA2A58"/>
    <w:rsid w:val="00BA50EA"/>
    <w:rsid w:val="00BB0854"/>
    <w:rsid w:val="00BB2E7A"/>
    <w:rsid w:val="00BC1C8D"/>
    <w:rsid w:val="00BC1E61"/>
    <w:rsid w:val="00BD0562"/>
    <w:rsid w:val="00BD215A"/>
    <w:rsid w:val="00BE36BB"/>
    <w:rsid w:val="00BE3EFB"/>
    <w:rsid w:val="00BE7BAF"/>
    <w:rsid w:val="00BF5D51"/>
    <w:rsid w:val="00BF712F"/>
    <w:rsid w:val="00C00BD2"/>
    <w:rsid w:val="00C03ABB"/>
    <w:rsid w:val="00C04403"/>
    <w:rsid w:val="00C047A1"/>
    <w:rsid w:val="00C0570D"/>
    <w:rsid w:val="00C14EF8"/>
    <w:rsid w:val="00C17FF8"/>
    <w:rsid w:val="00C20710"/>
    <w:rsid w:val="00C20E06"/>
    <w:rsid w:val="00C2161A"/>
    <w:rsid w:val="00C21F03"/>
    <w:rsid w:val="00C315C9"/>
    <w:rsid w:val="00C37ADD"/>
    <w:rsid w:val="00C4319D"/>
    <w:rsid w:val="00C4589A"/>
    <w:rsid w:val="00C517A9"/>
    <w:rsid w:val="00C5531D"/>
    <w:rsid w:val="00C628AA"/>
    <w:rsid w:val="00C666EE"/>
    <w:rsid w:val="00C71ADE"/>
    <w:rsid w:val="00C73C03"/>
    <w:rsid w:val="00C753D3"/>
    <w:rsid w:val="00C80497"/>
    <w:rsid w:val="00C81062"/>
    <w:rsid w:val="00C85C8E"/>
    <w:rsid w:val="00C932FF"/>
    <w:rsid w:val="00C944C0"/>
    <w:rsid w:val="00CA6D70"/>
    <w:rsid w:val="00CB1D9A"/>
    <w:rsid w:val="00CB5510"/>
    <w:rsid w:val="00CB554E"/>
    <w:rsid w:val="00CB5BC5"/>
    <w:rsid w:val="00CB60F5"/>
    <w:rsid w:val="00CC163A"/>
    <w:rsid w:val="00CC2589"/>
    <w:rsid w:val="00CC3C5E"/>
    <w:rsid w:val="00CC6F8F"/>
    <w:rsid w:val="00CC777E"/>
    <w:rsid w:val="00CC7B5B"/>
    <w:rsid w:val="00CD0A0F"/>
    <w:rsid w:val="00CD3C04"/>
    <w:rsid w:val="00CD4CC7"/>
    <w:rsid w:val="00CE543B"/>
    <w:rsid w:val="00CF04EF"/>
    <w:rsid w:val="00CF095D"/>
    <w:rsid w:val="00CF0F55"/>
    <w:rsid w:val="00CF1D50"/>
    <w:rsid w:val="00CF6B91"/>
    <w:rsid w:val="00CF7AD5"/>
    <w:rsid w:val="00CF7BE6"/>
    <w:rsid w:val="00D00763"/>
    <w:rsid w:val="00D01381"/>
    <w:rsid w:val="00D03DA8"/>
    <w:rsid w:val="00D041D4"/>
    <w:rsid w:val="00D045E7"/>
    <w:rsid w:val="00D136D1"/>
    <w:rsid w:val="00D15014"/>
    <w:rsid w:val="00D163CB"/>
    <w:rsid w:val="00D21993"/>
    <w:rsid w:val="00D2484E"/>
    <w:rsid w:val="00D35E2E"/>
    <w:rsid w:val="00D375A5"/>
    <w:rsid w:val="00D421E5"/>
    <w:rsid w:val="00D46B23"/>
    <w:rsid w:val="00D52FD8"/>
    <w:rsid w:val="00D61461"/>
    <w:rsid w:val="00D66EBA"/>
    <w:rsid w:val="00D67299"/>
    <w:rsid w:val="00D70492"/>
    <w:rsid w:val="00D73540"/>
    <w:rsid w:val="00D77900"/>
    <w:rsid w:val="00D82065"/>
    <w:rsid w:val="00D82F02"/>
    <w:rsid w:val="00D83C2A"/>
    <w:rsid w:val="00D83F32"/>
    <w:rsid w:val="00D87A75"/>
    <w:rsid w:val="00D93B74"/>
    <w:rsid w:val="00D959FC"/>
    <w:rsid w:val="00D97592"/>
    <w:rsid w:val="00D97F4F"/>
    <w:rsid w:val="00DA1526"/>
    <w:rsid w:val="00DA7257"/>
    <w:rsid w:val="00DB0664"/>
    <w:rsid w:val="00DB24FF"/>
    <w:rsid w:val="00DB3591"/>
    <w:rsid w:val="00DB3C24"/>
    <w:rsid w:val="00DB542A"/>
    <w:rsid w:val="00DB6FAA"/>
    <w:rsid w:val="00DC3933"/>
    <w:rsid w:val="00DC6A69"/>
    <w:rsid w:val="00DD0D8F"/>
    <w:rsid w:val="00DD237B"/>
    <w:rsid w:val="00DD2796"/>
    <w:rsid w:val="00DD29C6"/>
    <w:rsid w:val="00DD2B06"/>
    <w:rsid w:val="00DD2ED8"/>
    <w:rsid w:val="00DD4165"/>
    <w:rsid w:val="00DE5C19"/>
    <w:rsid w:val="00DE65AC"/>
    <w:rsid w:val="00DF119D"/>
    <w:rsid w:val="00DF1CC1"/>
    <w:rsid w:val="00DF35D5"/>
    <w:rsid w:val="00DF644A"/>
    <w:rsid w:val="00DF728B"/>
    <w:rsid w:val="00E020EC"/>
    <w:rsid w:val="00E04FD9"/>
    <w:rsid w:val="00E07A21"/>
    <w:rsid w:val="00E1223D"/>
    <w:rsid w:val="00E12F89"/>
    <w:rsid w:val="00E17EBA"/>
    <w:rsid w:val="00E22465"/>
    <w:rsid w:val="00E24120"/>
    <w:rsid w:val="00E2424A"/>
    <w:rsid w:val="00E374CE"/>
    <w:rsid w:val="00E41389"/>
    <w:rsid w:val="00E53E85"/>
    <w:rsid w:val="00E576D7"/>
    <w:rsid w:val="00E57D7E"/>
    <w:rsid w:val="00E6055D"/>
    <w:rsid w:val="00E652B9"/>
    <w:rsid w:val="00E65D56"/>
    <w:rsid w:val="00E717A0"/>
    <w:rsid w:val="00E72A6C"/>
    <w:rsid w:val="00E73184"/>
    <w:rsid w:val="00E77061"/>
    <w:rsid w:val="00E8004F"/>
    <w:rsid w:val="00E81E49"/>
    <w:rsid w:val="00E91BF3"/>
    <w:rsid w:val="00E9280B"/>
    <w:rsid w:val="00E95327"/>
    <w:rsid w:val="00E9760F"/>
    <w:rsid w:val="00EA3E09"/>
    <w:rsid w:val="00EB0684"/>
    <w:rsid w:val="00EB277A"/>
    <w:rsid w:val="00EB2E20"/>
    <w:rsid w:val="00EB3CF6"/>
    <w:rsid w:val="00EB3D68"/>
    <w:rsid w:val="00EB53CC"/>
    <w:rsid w:val="00EC14D4"/>
    <w:rsid w:val="00EC26CA"/>
    <w:rsid w:val="00EC509F"/>
    <w:rsid w:val="00ED10E5"/>
    <w:rsid w:val="00ED1BBE"/>
    <w:rsid w:val="00ED3654"/>
    <w:rsid w:val="00EE0396"/>
    <w:rsid w:val="00EE182C"/>
    <w:rsid w:val="00EE2C2F"/>
    <w:rsid w:val="00EE6E70"/>
    <w:rsid w:val="00EF1590"/>
    <w:rsid w:val="00EF20C2"/>
    <w:rsid w:val="00EF23F1"/>
    <w:rsid w:val="00EF2425"/>
    <w:rsid w:val="00EF4D3E"/>
    <w:rsid w:val="00EF575A"/>
    <w:rsid w:val="00F03818"/>
    <w:rsid w:val="00F06FC3"/>
    <w:rsid w:val="00F10581"/>
    <w:rsid w:val="00F15FFA"/>
    <w:rsid w:val="00F17A3B"/>
    <w:rsid w:val="00F20605"/>
    <w:rsid w:val="00F2065A"/>
    <w:rsid w:val="00F21BD5"/>
    <w:rsid w:val="00F25FE3"/>
    <w:rsid w:val="00F31B51"/>
    <w:rsid w:val="00F324C5"/>
    <w:rsid w:val="00F43E4F"/>
    <w:rsid w:val="00F46E00"/>
    <w:rsid w:val="00F5227E"/>
    <w:rsid w:val="00F570CF"/>
    <w:rsid w:val="00F57339"/>
    <w:rsid w:val="00F61A63"/>
    <w:rsid w:val="00F62E9E"/>
    <w:rsid w:val="00F642F9"/>
    <w:rsid w:val="00F67484"/>
    <w:rsid w:val="00F6789B"/>
    <w:rsid w:val="00F67A1B"/>
    <w:rsid w:val="00F72152"/>
    <w:rsid w:val="00F7416C"/>
    <w:rsid w:val="00F747DE"/>
    <w:rsid w:val="00F7540A"/>
    <w:rsid w:val="00F7558C"/>
    <w:rsid w:val="00F77C80"/>
    <w:rsid w:val="00F80D5C"/>
    <w:rsid w:val="00F84701"/>
    <w:rsid w:val="00F86F11"/>
    <w:rsid w:val="00F87E22"/>
    <w:rsid w:val="00F94365"/>
    <w:rsid w:val="00FA0CDE"/>
    <w:rsid w:val="00FB0ACC"/>
    <w:rsid w:val="00FB3838"/>
    <w:rsid w:val="00FB72C0"/>
    <w:rsid w:val="00FC0DD4"/>
    <w:rsid w:val="00FC1FBA"/>
    <w:rsid w:val="00FC38F7"/>
    <w:rsid w:val="00FD0DAD"/>
    <w:rsid w:val="00FD166D"/>
    <w:rsid w:val="00FD2AFD"/>
    <w:rsid w:val="00FD6B50"/>
    <w:rsid w:val="00FD6F77"/>
    <w:rsid w:val="00FE5471"/>
    <w:rsid w:val="00FE71AE"/>
    <w:rsid w:val="00FF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F1BBBD"/>
  <w14:defaultImageDpi w14:val="0"/>
  <w15:docId w15:val="{045B4611-03DE-8F43-A783-C7EF7CA0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9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2011E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B06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B6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86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B3A2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0D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0DF3"/>
  </w:style>
  <w:style w:type="paragraph" w:styleId="Footer">
    <w:name w:val="footer"/>
    <w:basedOn w:val="Normal"/>
    <w:link w:val="FooterChar"/>
    <w:uiPriority w:val="99"/>
    <w:unhideWhenUsed/>
    <w:rsid w:val="006A0D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0DF3"/>
  </w:style>
  <w:style w:type="paragraph" w:styleId="BalloonText">
    <w:name w:val="Balloon Text"/>
    <w:basedOn w:val="Normal"/>
    <w:link w:val="BalloonTextChar"/>
    <w:uiPriority w:val="99"/>
    <w:semiHidden/>
    <w:unhideWhenUsed/>
    <w:rsid w:val="007D61C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CD"/>
    <w:rPr>
      <w:sz w:val="18"/>
      <w:szCs w:val="18"/>
    </w:rPr>
  </w:style>
  <w:style w:type="paragraph" w:styleId="NoSpacing">
    <w:name w:val="No Spacing"/>
    <w:link w:val="NoSpacingChar"/>
    <w:uiPriority w:val="1"/>
    <w:qFormat/>
    <w:rsid w:val="007D61CD"/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D61CD"/>
    <w:rPr>
      <w:rFonts w:asciiTheme="minorHAnsi" w:eastAsiaTheme="minorEastAsia" w:hAnsiTheme="minorHAnsi" w:cstheme="minorBidi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yperlink" Target="https://docs.python.org/3/" TargetMode="External"/><Relationship Id="rId10" Type="http://schemas.openxmlformats.org/officeDocument/2006/relationships/image" Target="media/image3.tiff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tiff"/><Relationship Id="rId22" Type="http://schemas.openxmlformats.org/officeDocument/2006/relationships/image" Target="media/image15.png"/><Relationship Id="rId27" Type="http://schemas.openxmlformats.org/officeDocument/2006/relationships/hyperlink" Target="https://docs.opencv.org/2.4/doc/tutorial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2912</Words>
  <Characters>16602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Formatting Instructions for NIPS -17-</vt:lpstr>
    </vt:vector>
  </TitlesOfParts>
  <Company>Microsoft Corporation</Company>
  <LinksUpToDate>false</LinksUpToDate>
  <CharactersWithSpaces>19476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Dhayanidhi Gunasekaran</dc:title>
  <dc:subject/>
  <dc:creator>NIPS publication chair</dc:creator>
  <cp:lastModifiedBy>Microsoft Office User</cp:lastModifiedBy>
  <cp:revision>13</cp:revision>
  <cp:lastPrinted>2018-12-03T07:39:00Z</cp:lastPrinted>
  <dcterms:created xsi:type="dcterms:W3CDTF">2018-12-03T07:39:00Z</dcterms:created>
  <dcterms:modified xsi:type="dcterms:W3CDTF">2018-12-03T08:02:00Z</dcterms:modified>
</cp:coreProperties>
</file>